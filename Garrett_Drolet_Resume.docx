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E6B9" w14:textId="77777777" w:rsidR="00506B48" w:rsidRDefault="00000000">
      <w:pPr>
        <w:pStyle w:val="div"/>
        <w:spacing w:line="260" w:lineRule="atLeast"/>
        <w:jc w:val="center"/>
        <w:rPr>
          <w:rFonts w:ascii="Palatino Linotype" w:eastAsia="Palatino Linotype" w:hAnsi="Palatino Linotype" w:cs="Palatino Linotype"/>
          <w:color w:val="4A4A4A"/>
          <w:sz w:val="20"/>
          <w:szCs w:val="20"/>
        </w:rPr>
      </w:pPr>
      <w:r>
        <w:rPr>
          <w:rFonts w:ascii="Palatino Linotype" w:eastAsia="Palatino Linotype" w:hAnsi="Palatino Linotype" w:cs="Palatino Linotype"/>
          <w:noProof/>
          <w:color w:val="4A4A4A"/>
          <w:sz w:val="20"/>
          <w:szCs w:val="20"/>
        </w:rPr>
        <w:drawing>
          <wp:inline distT="0" distB="0" distL="0" distR="0" wp14:anchorId="24A40A39" wp14:editId="4428E37B">
            <wp:extent cx="634219" cy="63457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634219" cy="634570"/>
                    </a:xfrm>
                    <a:prstGeom prst="rect">
                      <a:avLst/>
                    </a:prstGeom>
                  </pic:spPr>
                </pic:pic>
              </a:graphicData>
            </a:graphic>
          </wp:inline>
        </w:drawing>
      </w:r>
    </w:p>
    <w:p w14:paraId="31E936ED" w14:textId="77777777" w:rsidR="00506B48" w:rsidRPr="0008078D" w:rsidRDefault="00000000">
      <w:pPr>
        <w:pStyle w:val="divname"/>
        <w:rPr>
          <w:rFonts w:ascii="Palatino Linotype" w:eastAsia="Palatino Linotype" w:hAnsi="Palatino Linotype" w:cs="Palatino Linotype"/>
        </w:rPr>
      </w:pPr>
      <w:r w:rsidRPr="0008078D">
        <w:rPr>
          <w:rStyle w:val="span"/>
          <w:rFonts w:ascii="Palatino Linotype" w:eastAsia="Palatino Linotype" w:hAnsi="Palatino Linotype" w:cs="Palatino Linotype"/>
          <w:sz w:val="52"/>
          <w:szCs w:val="52"/>
        </w:rPr>
        <w:t>Garrett</w:t>
      </w:r>
      <w:r w:rsidRPr="0008078D">
        <w:rPr>
          <w:rFonts w:ascii="Palatino Linotype" w:eastAsia="Palatino Linotype" w:hAnsi="Palatino Linotype" w:cs="Palatino Linotype"/>
        </w:rPr>
        <w:t xml:space="preserve"> </w:t>
      </w:r>
      <w:r w:rsidRPr="0008078D">
        <w:rPr>
          <w:rStyle w:val="span"/>
          <w:rFonts w:ascii="Palatino Linotype" w:eastAsia="Palatino Linotype" w:hAnsi="Palatino Linotype" w:cs="Palatino Linotype"/>
          <w:sz w:val="52"/>
          <w:szCs w:val="52"/>
        </w:rPr>
        <w:t>Drolet</w:t>
      </w:r>
    </w:p>
    <w:p w14:paraId="5AECF544" w14:textId="107ADC71" w:rsidR="00506B48" w:rsidRDefault="00000000">
      <w:pPr>
        <w:pStyle w:val="divaddress"/>
        <w:spacing w:before="100"/>
        <w:rPr>
          <w:rFonts w:ascii="Palatino Linotype" w:eastAsia="Palatino Linotype" w:hAnsi="Palatino Linotype" w:cs="Palatino Linotype"/>
          <w:color w:val="4A4A4A"/>
        </w:rPr>
      </w:pPr>
      <w:r>
        <w:rPr>
          <w:rStyle w:val="span"/>
          <w:rFonts w:ascii="Palatino Linotype" w:eastAsia="Palatino Linotype" w:hAnsi="Palatino Linotype" w:cs="Palatino Linotype"/>
          <w:color w:val="4A4A4A"/>
          <w:sz w:val="20"/>
          <w:szCs w:val="20"/>
        </w:rPr>
        <w:t xml:space="preserve">garrettdrolet@icloud.com </w:t>
      </w:r>
      <w:r>
        <w:rPr>
          <w:rStyle w:val="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(817) 673-0303 </w:t>
      </w:r>
      <w:r>
        <w:rPr>
          <w:rStyle w:val="sprtr"/>
          <w:rFonts w:ascii="Palatino Linotype" w:eastAsia="Palatino Linotype" w:hAnsi="Palatino Linotype" w:cs="Palatino Linotype"/>
          <w:color w:val="4A4A4A"/>
        </w:rPr>
        <w:t>  |  </w:t>
      </w:r>
      <w:r>
        <w:rPr>
          <w:rStyle w:val="span"/>
          <w:rFonts w:ascii="Palatino Linotype" w:eastAsia="Palatino Linotype" w:hAnsi="Palatino Linotype" w:cs="Palatino Linotype"/>
          <w:color w:val="4A4A4A"/>
          <w:sz w:val="20"/>
          <w:szCs w:val="20"/>
        </w:rPr>
        <w:t xml:space="preserve"> Fort Worth, TX </w:t>
      </w:r>
    </w:p>
    <w:p w14:paraId="4F8A235E" w14:textId="77777777" w:rsidR="00506B48"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t xml:space="preserve">Professional Summary   </w:t>
      </w:r>
      <w:r w:rsidRPr="000A4911">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017BBC0C" w14:textId="6462B08F" w:rsidR="00506B48" w:rsidRPr="00031089" w:rsidRDefault="00C7219A">
      <w:pPr>
        <w:pStyle w:val="p"/>
        <w:spacing w:line="260" w:lineRule="atLeast"/>
        <w:rPr>
          <w:rFonts w:ascii="Palatino Linotype" w:eastAsia="Palatino Linotype" w:hAnsi="Palatino Linotype" w:cs="Palatino Linotype"/>
          <w:color w:val="4A4A4A"/>
          <w:sz w:val="22"/>
          <w:szCs w:val="22"/>
        </w:rPr>
      </w:pPr>
      <w:r w:rsidRPr="00C7219A">
        <w:rPr>
          <w:rFonts w:ascii="Palatino Linotype" w:eastAsia="Palatino Linotype" w:hAnsi="Palatino Linotype" w:cs="Palatino Linotype"/>
          <w:color w:val="4A4A4A"/>
          <w:sz w:val="22"/>
          <w:szCs w:val="22"/>
        </w:rPr>
        <w:t>Technical professional with expertise in data analytics, automation, and software engineering, specializing in analytical operations and computational systems. Proficient in Python, Java, and data modeling to design scalable tools that improve system reliability and optimize workflows. Experienced in analyzing complex technical data, troubleshooting system-level issues, and collaborating cross-functionally to drive measurable improvements in operational efficiency.</w:t>
      </w:r>
      <w:r>
        <w:rPr>
          <w:rFonts w:ascii="Palatino Linotype" w:eastAsia="Palatino Linotype" w:hAnsi="Palatino Linotype" w:cs="Palatino Linotype"/>
          <w:color w:val="4A4A4A"/>
          <w:sz w:val="22"/>
          <w:szCs w:val="22"/>
        </w:rPr>
        <w:t xml:space="preserve"> Trusted to own complex problems, build reliable solutions, and deliver results with minimal oversight.</w:t>
      </w:r>
    </w:p>
    <w:p w14:paraId="02E9C53F" w14:textId="77777777" w:rsidR="00506B48"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t>Skills</w:t>
      </w:r>
      <w:r>
        <w:rPr>
          <w:rStyle w:val="divdocumentdivsectiontitle"/>
          <w:rFonts w:ascii="Palatino Linotype" w:eastAsia="Palatino Linotype" w:hAnsi="Palatino Linotype" w:cs="Palatino Linotype"/>
        </w:rPr>
        <w:t xml:space="preserv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table"/>
        <w:tblW w:w="0" w:type="auto"/>
        <w:tblLayout w:type="fixed"/>
        <w:tblCellMar>
          <w:left w:w="0" w:type="dxa"/>
          <w:right w:w="0" w:type="dxa"/>
        </w:tblCellMar>
        <w:tblLook w:val="05E0" w:firstRow="1" w:lastRow="1" w:firstColumn="1" w:lastColumn="1" w:noHBand="0" w:noVBand="1"/>
      </w:tblPr>
      <w:tblGrid>
        <w:gridCol w:w="5420"/>
        <w:gridCol w:w="5420"/>
      </w:tblGrid>
      <w:tr w:rsidR="00506B48" w14:paraId="256BEE83" w14:textId="77777777">
        <w:tc>
          <w:tcPr>
            <w:tcW w:w="5420" w:type="dxa"/>
            <w:tcMar>
              <w:top w:w="0" w:type="dxa"/>
              <w:left w:w="0" w:type="dxa"/>
              <w:bottom w:w="0" w:type="dxa"/>
              <w:right w:w="0" w:type="dxa"/>
            </w:tcMar>
            <w:hideMark/>
          </w:tcPr>
          <w:p w14:paraId="5D40ADCB"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Python</w:t>
            </w:r>
          </w:p>
          <w:p w14:paraId="15583B05"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Java</w:t>
            </w:r>
          </w:p>
          <w:p w14:paraId="74DCFA1E"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C, C++ and C#</w:t>
            </w:r>
          </w:p>
          <w:p w14:paraId="5C743FCA"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R programming</w:t>
            </w:r>
          </w:p>
          <w:p w14:paraId="72C021FD"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HTML and PHP</w:t>
            </w:r>
          </w:p>
          <w:p w14:paraId="4FE4DF8B"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Data analysis with Excel</w:t>
            </w:r>
          </w:p>
          <w:p w14:paraId="1A60C26C"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Pandas and NumPy</w:t>
            </w:r>
          </w:p>
          <w:p w14:paraId="0D0F646E" w14:textId="77777777" w:rsidR="00506B48" w:rsidRPr="00031089" w:rsidRDefault="00000000">
            <w:pPr>
              <w:pStyle w:val="divdocumentulli"/>
              <w:numPr>
                <w:ilvl w:val="0"/>
                <w:numId w:val="1"/>
              </w:numPr>
              <w:spacing w:line="260" w:lineRule="atLeast"/>
              <w:ind w:left="280" w:hanging="192"/>
              <w:rPr>
                <w:rFonts w:eastAsia="Palatino Linotype"/>
                <w:sz w:val="22"/>
                <w:szCs w:val="22"/>
              </w:rPr>
            </w:pPr>
            <w:r w:rsidRPr="00031089">
              <w:rPr>
                <w:rFonts w:eastAsia="Palatino Linotype"/>
                <w:sz w:val="22"/>
                <w:szCs w:val="22"/>
              </w:rPr>
              <w:t>Machine learning with TensorFlow</w:t>
            </w:r>
          </w:p>
        </w:tc>
        <w:tc>
          <w:tcPr>
            <w:tcW w:w="5420" w:type="dxa"/>
            <w:tcBorders>
              <w:left w:val="single" w:sz="8" w:space="0" w:color="FEFDFD"/>
            </w:tcBorders>
            <w:tcMar>
              <w:top w:w="0" w:type="dxa"/>
              <w:left w:w="0" w:type="dxa"/>
              <w:bottom w:w="0" w:type="dxa"/>
              <w:right w:w="0" w:type="dxa"/>
            </w:tcMar>
            <w:hideMark/>
          </w:tcPr>
          <w:p w14:paraId="228C9678"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Data visualization with MatPlot library</w:t>
            </w:r>
          </w:p>
          <w:p w14:paraId="06755084"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SQL database management</w:t>
            </w:r>
          </w:p>
          <w:p w14:paraId="5D9E800A"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Time management skills</w:t>
            </w:r>
          </w:p>
          <w:p w14:paraId="24A2E04B"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Communication skills</w:t>
            </w:r>
          </w:p>
          <w:p w14:paraId="17835CDD"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Organizational skills</w:t>
            </w:r>
          </w:p>
          <w:p w14:paraId="258E45EE"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Analytical thinking abilities</w:t>
            </w:r>
          </w:p>
          <w:p w14:paraId="5E1D856A"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Microsoft Office proficiency</w:t>
            </w:r>
          </w:p>
          <w:p w14:paraId="2D941810" w14:textId="77777777" w:rsidR="00506B48" w:rsidRPr="00031089" w:rsidRDefault="00000000">
            <w:pPr>
              <w:pStyle w:val="divdocumentulli"/>
              <w:numPr>
                <w:ilvl w:val="0"/>
                <w:numId w:val="2"/>
              </w:numPr>
              <w:spacing w:line="260" w:lineRule="atLeast"/>
              <w:ind w:left="280" w:hanging="192"/>
              <w:rPr>
                <w:rFonts w:eastAsia="Palatino Linotype"/>
                <w:sz w:val="22"/>
                <w:szCs w:val="22"/>
              </w:rPr>
            </w:pPr>
            <w:r w:rsidRPr="00031089">
              <w:rPr>
                <w:rFonts w:eastAsia="Palatino Linotype"/>
                <w:sz w:val="22"/>
                <w:szCs w:val="22"/>
              </w:rPr>
              <w:t>Google Workspace expertise</w:t>
            </w:r>
          </w:p>
        </w:tc>
      </w:tr>
    </w:tbl>
    <w:p w14:paraId="38A9E31E" w14:textId="77777777" w:rsidR="00506B48" w:rsidRDefault="00000000">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t xml:space="preserve">Experience </w:t>
      </w:r>
      <w:r>
        <w:rPr>
          <w:rStyle w:val="divdocumentdivsectiontitle"/>
          <w:rFonts w:ascii="Palatino Linotype" w:eastAsia="Palatino Linotype" w:hAnsi="Palatino Linotype" w:cs="Palatino Linotype"/>
        </w:rPr>
        <w:t xml:space="preserve">  </w:t>
      </w:r>
      <w:r>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506B48" w14:paraId="6FAEF895" w14:textId="77777777">
        <w:trPr>
          <w:tblCellSpacing w:w="0" w:type="dxa"/>
        </w:trPr>
        <w:tc>
          <w:tcPr>
            <w:tcW w:w="3880" w:type="dxa"/>
            <w:tcMar>
              <w:top w:w="240" w:type="dxa"/>
              <w:left w:w="0" w:type="dxa"/>
              <w:bottom w:w="0" w:type="dxa"/>
              <w:right w:w="0" w:type="dxa"/>
            </w:tcMar>
            <w:hideMark/>
          </w:tcPr>
          <w:p w14:paraId="687AD355" w14:textId="77777777" w:rsidR="00506B48" w:rsidRPr="00031089" w:rsidRDefault="00000000">
            <w:pPr>
              <w:pStyle w:val="spanpaddedline"/>
              <w:spacing w:line="260" w:lineRule="atLeast"/>
              <w:rPr>
                <w:rStyle w:val="spandateswrapper"/>
                <w:rFonts w:ascii="Palatino Linotype" w:eastAsia="Palatino Linotype" w:hAnsi="Palatino Linotype" w:cs="Palatino Linotype"/>
                <w:b/>
                <w:bCs/>
                <w:color w:val="4A4A4A"/>
                <w:sz w:val="20"/>
                <w:szCs w:val="20"/>
              </w:rPr>
            </w:pPr>
            <w:r w:rsidRPr="00031089">
              <w:rPr>
                <w:rStyle w:val="span"/>
                <w:rFonts w:ascii="Palatino Linotype" w:eastAsia="Palatino Linotype" w:hAnsi="Palatino Linotype" w:cs="Palatino Linotype"/>
                <w:b/>
                <w:bCs/>
                <w:color w:val="4A4A4A"/>
                <w:sz w:val="22"/>
                <w:szCs w:val="22"/>
              </w:rPr>
              <w:t>Netherland, Sewell &amp; Associates, Inc</w:t>
            </w:r>
            <w:r w:rsidRPr="00031089">
              <w:rPr>
                <w:rStyle w:val="span"/>
                <w:rFonts w:ascii="Palatino Linotype" w:eastAsia="Palatino Linotype" w:hAnsi="Palatino Linotype" w:cs="Palatino Linotype"/>
                <w:b/>
                <w:bCs/>
                <w:color w:val="4A4A4A"/>
                <w:sz w:val="20"/>
                <w:szCs w:val="20"/>
              </w:rPr>
              <w:t>.</w:t>
            </w:r>
          </w:p>
          <w:p w14:paraId="4B0A5120" w14:textId="77777777" w:rsidR="00506B48" w:rsidRPr="00031089" w:rsidRDefault="00000000">
            <w:pPr>
              <w:pStyle w:val="spanpaddedline"/>
              <w:spacing w:line="260" w:lineRule="atLeast"/>
              <w:rPr>
                <w:rStyle w:val="spandateswrapper"/>
                <w:rFonts w:ascii="Palatino Linotype" w:eastAsia="Palatino Linotype" w:hAnsi="Palatino Linotype" w:cs="Palatino Linotype"/>
                <w:color w:val="4A4A4A"/>
                <w:sz w:val="28"/>
                <w:szCs w:val="28"/>
              </w:rPr>
            </w:pPr>
            <w:r w:rsidRPr="00031089">
              <w:rPr>
                <w:rStyle w:val="jobtitle"/>
                <w:rFonts w:ascii="Palatino Linotype" w:eastAsia="Palatino Linotype" w:hAnsi="Palatino Linotype" w:cs="Palatino Linotype"/>
                <w:color w:val="4A4A4A"/>
                <w:sz w:val="28"/>
                <w:szCs w:val="28"/>
              </w:rPr>
              <w:t>Petroleum Analyst</w:t>
            </w:r>
          </w:p>
          <w:p w14:paraId="65D70C05" w14:textId="77777777" w:rsidR="00506B48"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sidRPr="00031089">
              <w:rPr>
                <w:rStyle w:val="span"/>
                <w:rFonts w:ascii="Palatino Linotype" w:eastAsia="Palatino Linotype" w:hAnsi="Palatino Linotype" w:cs="Palatino Linotype"/>
                <w:i/>
                <w:iCs/>
                <w:color w:val="4A4A4A"/>
                <w:sz w:val="22"/>
                <w:szCs w:val="22"/>
              </w:rPr>
              <w:t>06/2025</w:t>
            </w:r>
            <w:r w:rsidRPr="00031089">
              <w:rPr>
                <w:rStyle w:val="spandateswrapper"/>
                <w:rFonts w:ascii="Palatino Linotype" w:eastAsia="Palatino Linotype" w:hAnsi="Palatino Linotype" w:cs="Palatino Linotype"/>
                <w:i/>
                <w:iCs/>
                <w:color w:val="4A4A4A"/>
                <w:sz w:val="22"/>
                <w:szCs w:val="22"/>
              </w:rPr>
              <w:t xml:space="preserve"> </w:t>
            </w:r>
            <w:r w:rsidRPr="00031089">
              <w:rPr>
                <w:rStyle w:val="span"/>
                <w:rFonts w:ascii="Palatino Linotype" w:eastAsia="Palatino Linotype" w:hAnsi="Palatino Linotype" w:cs="Palatino Linotype"/>
                <w:i/>
                <w:iCs/>
                <w:color w:val="4A4A4A"/>
                <w:sz w:val="22"/>
                <w:szCs w:val="22"/>
              </w:rPr>
              <w:t>- Current</w:t>
            </w:r>
          </w:p>
        </w:tc>
        <w:tc>
          <w:tcPr>
            <w:tcW w:w="6960" w:type="dxa"/>
            <w:tcMar>
              <w:top w:w="240" w:type="dxa"/>
              <w:left w:w="0" w:type="dxa"/>
              <w:bottom w:w="0" w:type="dxa"/>
              <w:right w:w="0" w:type="dxa"/>
            </w:tcMar>
            <w:hideMark/>
          </w:tcPr>
          <w:p w14:paraId="05F4FC07" w14:textId="77777777" w:rsidR="00506B48" w:rsidRPr="00031089"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Conduct quantitative and qualitative evaluations of oil and gas reserves, using engineering, geological, and economic data.</w:t>
            </w:r>
          </w:p>
          <w:p w14:paraId="227554B6" w14:textId="77777777" w:rsidR="00506B48" w:rsidRPr="00031089"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Perform data-driven decline curve analysis and volumetric calculations to estimate hydrocarbon recoveries, and project future production.</w:t>
            </w:r>
          </w:p>
          <w:p w14:paraId="0A3F9E7D" w14:textId="77777777" w:rsidR="00506B48" w:rsidRPr="00031089"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Develop Python scripts and Excel models to streamline reserve estimation workflows, improving reporting accuracy and efficiency.</w:t>
            </w:r>
          </w:p>
          <w:p w14:paraId="45AFE91E" w14:textId="77777777" w:rsidR="00506B48" w:rsidRPr="00031089"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Collaborate with multidisciplinary teams to prepare technical reports and economic forecasts for clients, and regulatory agencies.</w:t>
            </w:r>
          </w:p>
          <w:p w14:paraId="088EF739" w14:textId="77777777" w:rsidR="00506B48"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sidRPr="00031089">
              <w:rPr>
                <w:rStyle w:val="span"/>
                <w:rFonts w:ascii="Palatino Linotype" w:eastAsia="Palatino Linotype" w:hAnsi="Palatino Linotype" w:cs="Palatino Linotype"/>
                <w:color w:val="4A4A4A"/>
                <w:sz w:val="22"/>
                <w:szCs w:val="22"/>
              </w:rPr>
              <w:t>Prepared reports, presentations, and correspondence.</w:t>
            </w:r>
          </w:p>
        </w:tc>
      </w:tr>
    </w:tbl>
    <w:p w14:paraId="268352C8" w14:textId="77777777" w:rsidR="00506B48" w:rsidRDefault="00506B48">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506B48" w14:paraId="091D27F1" w14:textId="77777777">
        <w:trPr>
          <w:tblCellSpacing w:w="0" w:type="dxa"/>
        </w:trPr>
        <w:tc>
          <w:tcPr>
            <w:tcW w:w="3880" w:type="dxa"/>
            <w:tcMar>
              <w:top w:w="200" w:type="dxa"/>
              <w:left w:w="0" w:type="dxa"/>
              <w:bottom w:w="0" w:type="dxa"/>
              <w:right w:w="0" w:type="dxa"/>
            </w:tcMar>
            <w:hideMark/>
          </w:tcPr>
          <w:p w14:paraId="170B96CE" w14:textId="77777777" w:rsidR="00506B48" w:rsidRPr="00031089" w:rsidRDefault="00000000">
            <w:pPr>
              <w:pStyle w:val="spanpaddedline"/>
              <w:spacing w:line="260" w:lineRule="atLeast"/>
              <w:rPr>
                <w:rStyle w:val="spandateswrapper"/>
                <w:rFonts w:ascii="Palatino Linotype" w:eastAsia="Palatino Linotype" w:hAnsi="Palatino Linotype" w:cs="Palatino Linotype"/>
                <w:b/>
                <w:bCs/>
                <w:color w:val="4A4A4A"/>
                <w:sz w:val="22"/>
                <w:szCs w:val="22"/>
              </w:rPr>
            </w:pPr>
            <w:r w:rsidRPr="00031089">
              <w:rPr>
                <w:rStyle w:val="span"/>
                <w:rFonts w:ascii="Palatino Linotype" w:eastAsia="Palatino Linotype" w:hAnsi="Palatino Linotype" w:cs="Palatino Linotype"/>
                <w:b/>
                <w:bCs/>
                <w:color w:val="4A4A4A"/>
                <w:sz w:val="22"/>
                <w:szCs w:val="22"/>
              </w:rPr>
              <w:t>Ozark Interests Inc.</w:t>
            </w:r>
          </w:p>
          <w:p w14:paraId="32A50FA3" w14:textId="77777777" w:rsidR="00506B48" w:rsidRPr="00031089" w:rsidRDefault="00000000">
            <w:pPr>
              <w:pStyle w:val="spanpaddedline"/>
              <w:spacing w:line="260" w:lineRule="atLeast"/>
              <w:rPr>
                <w:rStyle w:val="spandateswrapper"/>
                <w:rFonts w:ascii="Palatino Linotype" w:eastAsia="Palatino Linotype" w:hAnsi="Palatino Linotype" w:cs="Palatino Linotype"/>
                <w:color w:val="4A4A4A"/>
                <w:sz w:val="28"/>
                <w:szCs w:val="28"/>
              </w:rPr>
            </w:pPr>
            <w:r w:rsidRPr="00031089">
              <w:rPr>
                <w:rStyle w:val="jobtitle"/>
                <w:rFonts w:ascii="Palatino Linotype" w:eastAsia="Palatino Linotype" w:hAnsi="Palatino Linotype" w:cs="Palatino Linotype"/>
                <w:color w:val="4A4A4A"/>
                <w:sz w:val="28"/>
                <w:szCs w:val="28"/>
              </w:rPr>
              <w:t>IT Team Lead &amp; Software Engineer</w:t>
            </w:r>
          </w:p>
          <w:p w14:paraId="0155BFE7" w14:textId="77777777" w:rsidR="00506B48"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sidRPr="00031089">
              <w:rPr>
                <w:rStyle w:val="span"/>
                <w:rFonts w:ascii="Palatino Linotype" w:eastAsia="Palatino Linotype" w:hAnsi="Palatino Linotype" w:cs="Palatino Linotype"/>
                <w:i/>
                <w:iCs/>
                <w:color w:val="4A4A4A"/>
                <w:sz w:val="22"/>
                <w:szCs w:val="22"/>
              </w:rPr>
              <w:t>05/2022</w:t>
            </w:r>
            <w:r w:rsidRPr="00031089">
              <w:rPr>
                <w:rStyle w:val="spandateswrapper"/>
                <w:rFonts w:ascii="Palatino Linotype" w:eastAsia="Palatino Linotype" w:hAnsi="Palatino Linotype" w:cs="Palatino Linotype"/>
                <w:i/>
                <w:iCs/>
                <w:color w:val="4A4A4A"/>
                <w:sz w:val="22"/>
                <w:szCs w:val="22"/>
              </w:rPr>
              <w:t xml:space="preserve"> </w:t>
            </w:r>
            <w:r w:rsidRPr="00031089">
              <w:rPr>
                <w:rStyle w:val="span"/>
                <w:rFonts w:ascii="Palatino Linotype" w:eastAsia="Palatino Linotype" w:hAnsi="Palatino Linotype" w:cs="Palatino Linotype"/>
                <w:i/>
                <w:iCs/>
                <w:color w:val="4A4A4A"/>
                <w:sz w:val="22"/>
                <w:szCs w:val="22"/>
              </w:rPr>
              <w:t>- 06/2025</w:t>
            </w:r>
          </w:p>
        </w:tc>
        <w:tc>
          <w:tcPr>
            <w:tcW w:w="6960" w:type="dxa"/>
            <w:tcMar>
              <w:top w:w="200" w:type="dxa"/>
              <w:left w:w="0" w:type="dxa"/>
              <w:bottom w:w="0" w:type="dxa"/>
              <w:right w:w="0" w:type="dxa"/>
            </w:tcMar>
            <w:hideMark/>
          </w:tcPr>
          <w:p w14:paraId="51AFB2AB" w14:textId="77777777" w:rsidR="00506B48" w:rsidRPr="00031089"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Designed and implemented a Python-based scheduling system for over 1,000 seasonal employees, automating assignment generation via Excel.</w:t>
            </w:r>
          </w:p>
          <w:p w14:paraId="5C663B56" w14:textId="77777777" w:rsidR="00506B48" w:rsidRPr="00031089"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Managed an inventory tracking database covering company-wide tech assets including laptops, routers, and mobile devices.</w:t>
            </w:r>
          </w:p>
          <w:p w14:paraId="58FF4927" w14:textId="77777777" w:rsidR="00506B48" w:rsidRPr="00031089"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Improved operational efficiency through the development of custom automation scripts and optimized data management processes.</w:t>
            </w:r>
          </w:p>
          <w:p w14:paraId="54A6411F" w14:textId="77777777" w:rsidR="00506B48"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sidRPr="00031089">
              <w:rPr>
                <w:rStyle w:val="span"/>
                <w:rFonts w:ascii="Palatino Linotype" w:eastAsia="Palatino Linotype" w:hAnsi="Palatino Linotype" w:cs="Palatino Linotype"/>
                <w:color w:val="4A4A4A"/>
                <w:sz w:val="22"/>
                <w:szCs w:val="22"/>
              </w:rPr>
              <w:t>Utilized ticketing systems to track progress of open issues.</w:t>
            </w:r>
          </w:p>
        </w:tc>
      </w:tr>
    </w:tbl>
    <w:p w14:paraId="3E920EAF" w14:textId="77777777" w:rsidR="00506B48"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lastRenderedPageBreak/>
        <w:t xml:space="preserve">Education  </w:t>
      </w:r>
      <w:r w:rsidRPr="000A4911">
        <w:rPr>
          <w:rStyle w:val="divdocumentdivsectiontitle"/>
          <w:rFonts w:ascii="Palatino Linotype" w:eastAsia="Palatino Linotype" w:hAnsi="Palatino Linotype" w:cs="Palatino Linotype"/>
        </w:rPr>
        <w:t xml:space="preserve"> </w:t>
      </w:r>
      <w:r w:rsidRPr="000A4911">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044A2A04" w14:textId="57722B6E" w:rsidR="00506B48" w:rsidRPr="00852318" w:rsidRDefault="00031089">
      <w:pPr>
        <w:pStyle w:val="divdocumentsinglecolumn"/>
        <w:spacing w:line="260" w:lineRule="atLeast"/>
        <w:rPr>
          <w:rFonts w:ascii="Palatino Linotype" w:eastAsia="Palatino Linotype" w:hAnsi="Palatino Linotype" w:cs="Palatino Linotype"/>
          <w:color w:val="4A4A4A"/>
        </w:rPr>
      </w:pPr>
      <w:r w:rsidRPr="00852318">
        <w:rPr>
          <w:rStyle w:val="span"/>
          <w:rFonts w:ascii="Palatino Linotype" w:eastAsia="Palatino Linotype" w:hAnsi="Palatino Linotype" w:cs="Palatino Linotype"/>
          <w:b/>
          <w:bCs/>
          <w:color w:val="4A4A4A"/>
          <w:sz w:val="32"/>
          <w:szCs w:val="32"/>
        </w:rPr>
        <w:t>Tarleton State University</w:t>
      </w:r>
      <w:r w:rsidRPr="00852318">
        <w:rPr>
          <w:rStyle w:val="span"/>
          <w:rFonts w:ascii="Palatino Linotype" w:eastAsia="Palatino Linotype" w:hAnsi="Palatino Linotype" w:cs="Palatino Linotype"/>
          <w:color w:val="4A4A4A"/>
        </w:rPr>
        <w:t xml:space="preserve"> | Stephenville, Texas, TX</w:t>
      </w:r>
      <w:r w:rsidRPr="00852318">
        <w:rPr>
          <w:rStyle w:val="singlecolumnspanpaddedlinenth-child1"/>
          <w:rFonts w:ascii="Palatino Linotype" w:eastAsia="Palatino Linotype" w:hAnsi="Palatino Linotype" w:cs="Palatino Linotype"/>
          <w:color w:val="4A4A4A"/>
        </w:rPr>
        <w:t xml:space="preserve"> </w:t>
      </w:r>
    </w:p>
    <w:p w14:paraId="2C3A9826" w14:textId="77777777" w:rsidR="00506B48" w:rsidRPr="00852318" w:rsidRDefault="00000000">
      <w:pPr>
        <w:pStyle w:val="spanpaddedline"/>
        <w:spacing w:line="260" w:lineRule="atLeast"/>
        <w:rPr>
          <w:rFonts w:ascii="Palatino Linotype" w:eastAsia="Palatino Linotype" w:hAnsi="Palatino Linotype" w:cs="Palatino Linotype"/>
          <w:color w:val="4A4A4A"/>
        </w:rPr>
      </w:pPr>
      <w:r w:rsidRPr="00852318">
        <w:rPr>
          <w:rStyle w:val="degree"/>
          <w:rFonts w:ascii="Palatino Linotype" w:eastAsia="Palatino Linotype" w:hAnsi="Palatino Linotype" w:cs="Palatino Linotype"/>
          <w:color w:val="4A4A4A"/>
        </w:rPr>
        <w:t>Master of Science</w:t>
      </w:r>
      <w:r w:rsidRPr="00852318">
        <w:rPr>
          <w:rStyle w:val="span"/>
          <w:rFonts w:ascii="Palatino Linotype" w:eastAsia="Palatino Linotype" w:hAnsi="Palatino Linotype" w:cs="Palatino Linotype"/>
          <w:color w:val="4A4A4A"/>
        </w:rPr>
        <w:t xml:space="preserve"> in Artificial Intelligence &amp; Machine Learning</w:t>
      </w:r>
      <w:r w:rsidRPr="00852318">
        <w:rPr>
          <w:rFonts w:ascii="Palatino Linotype" w:eastAsia="Palatino Linotype" w:hAnsi="Palatino Linotype" w:cs="Palatino Linotype"/>
          <w:color w:val="4A4A4A"/>
        </w:rPr>
        <w:t xml:space="preserve"> </w:t>
      </w:r>
    </w:p>
    <w:p w14:paraId="5EEBA239" w14:textId="77777777" w:rsidR="00506B48" w:rsidRPr="00031089" w:rsidRDefault="00000000">
      <w:pPr>
        <w:pStyle w:val="spanpaddedline"/>
        <w:spacing w:line="260" w:lineRule="atLeast"/>
        <w:rPr>
          <w:rFonts w:ascii="Palatino Linotype" w:eastAsia="Palatino Linotype" w:hAnsi="Palatino Linotype" w:cs="Palatino Linotype"/>
          <w:i/>
          <w:iCs/>
          <w:color w:val="4A4A4A"/>
          <w:sz w:val="22"/>
          <w:szCs w:val="22"/>
        </w:rPr>
      </w:pPr>
      <w:r w:rsidRPr="00031089">
        <w:rPr>
          <w:rStyle w:val="span"/>
          <w:rFonts w:ascii="Palatino Linotype" w:eastAsia="Palatino Linotype" w:hAnsi="Palatino Linotype" w:cs="Palatino Linotype"/>
          <w:i/>
          <w:iCs/>
          <w:color w:val="4A4A4A"/>
          <w:sz w:val="22"/>
          <w:szCs w:val="22"/>
        </w:rPr>
        <w:t>Expected in 12/2026</w:t>
      </w:r>
      <w:r w:rsidRPr="00031089">
        <w:rPr>
          <w:rFonts w:ascii="Palatino Linotype" w:eastAsia="Palatino Linotype" w:hAnsi="Palatino Linotype" w:cs="Palatino Linotype"/>
          <w:i/>
          <w:iCs/>
          <w:color w:val="4A4A4A"/>
          <w:sz w:val="22"/>
          <w:szCs w:val="22"/>
        </w:rPr>
        <w:t xml:space="preserve"> </w:t>
      </w:r>
    </w:p>
    <w:p w14:paraId="7ED07F2F" w14:textId="77777777" w:rsidR="00506B48" w:rsidRDefault="00000000">
      <w:pPr>
        <w:pStyle w:val="divdocumentulli"/>
        <w:numPr>
          <w:ilvl w:val="0"/>
          <w:numId w:val="5"/>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3.5 GPA</w:t>
      </w:r>
    </w:p>
    <w:p w14:paraId="2F961145" w14:textId="193DB78E" w:rsidR="00852318" w:rsidRPr="00031089" w:rsidRDefault="00852318">
      <w:pPr>
        <w:pStyle w:val="divdocumentulli"/>
        <w:numPr>
          <w:ilvl w:val="0"/>
          <w:numId w:val="5"/>
        </w:numPr>
        <w:spacing w:line="260" w:lineRule="atLeast"/>
        <w:ind w:left="280" w:hanging="192"/>
        <w:rPr>
          <w:rStyle w:val="span"/>
          <w:rFonts w:ascii="Palatino Linotype" w:eastAsia="Palatino Linotype" w:hAnsi="Palatino Linotype" w:cs="Palatino Linotype"/>
          <w:color w:val="4A4A4A"/>
          <w:sz w:val="22"/>
          <w:szCs w:val="22"/>
        </w:rPr>
      </w:pPr>
      <w:r w:rsidRPr="00852318">
        <w:rPr>
          <w:rStyle w:val="span"/>
          <w:rFonts w:ascii="Palatino Linotype" w:eastAsia="Palatino Linotype" w:hAnsi="Palatino Linotype" w:cs="Palatino Linotype"/>
          <w:b/>
          <w:bCs/>
          <w:color w:val="4A4A4A"/>
          <w:sz w:val="28"/>
          <w:szCs w:val="28"/>
        </w:rPr>
        <w:t>Reinforced Learning – MLB RL Batter Project</w:t>
      </w:r>
      <w:r>
        <w:rPr>
          <w:rStyle w:val="span"/>
          <w:rFonts w:ascii="Palatino Linotype" w:eastAsia="Palatino Linotype" w:hAnsi="Palatino Linotype" w:cs="Palatino Linotype"/>
          <w:color w:val="4A4A4A"/>
          <w:sz w:val="22"/>
          <w:szCs w:val="22"/>
        </w:rPr>
        <w:t>, 12/11/2025, Built a MATLAB-based Reinforced Learning 'Batter' that competed against MLB level pitcher data to improve MLB batter at bat decision making and enhance performance against top-level MLB pitchers.</w:t>
      </w:r>
    </w:p>
    <w:p w14:paraId="1FAC3B64" w14:textId="77777777" w:rsidR="00506B48" w:rsidRPr="00031089" w:rsidRDefault="00000000">
      <w:pPr>
        <w:pStyle w:val="divdocumentulli"/>
        <w:numPr>
          <w:ilvl w:val="0"/>
          <w:numId w:val="5"/>
        </w:numPr>
        <w:spacing w:line="260" w:lineRule="atLeast"/>
        <w:ind w:left="280" w:hanging="192"/>
        <w:rPr>
          <w:rStyle w:val="span"/>
          <w:rFonts w:ascii="Palatino Linotype" w:eastAsia="Palatino Linotype" w:hAnsi="Palatino Linotype" w:cs="Palatino Linotype"/>
          <w:color w:val="4A4A4A"/>
          <w:sz w:val="22"/>
          <w:szCs w:val="22"/>
        </w:rPr>
      </w:pPr>
      <w:r w:rsidRPr="00852318">
        <w:rPr>
          <w:rStyle w:val="span"/>
          <w:rFonts w:ascii="Palatino Linotype" w:eastAsia="Palatino Linotype" w:hAnsi="Palatino Linotype" w:cs="Palatino Linotype"/>
          <w:b/>
          <w:bCs/>
          <w:color w:val="4A4A4A"/>
          <w:sz w:val="28"/>
          <w:szCs w:val="28"/>
        </w:rPr>
        <w:t>Robot Vision – “Knight's Tour” Project</w:t>
      </w:r>
      <w:r w:rsidRPr="00031089">
        <w:rPr>
          <w:rStyle w:val="span"/>
          <w:rFonts w:ascii="Palatino Linotype" w:eastAsia="Palatino Linotype" w:hAnsi="Palatino Linotype" w:cs="Palatino Linotype"/>
          <w:color w:val="4A4A4A"/>
          <w:sz w:val="22"/>
          <w:szCs w:val="22"/>
        </w:rPr>
        <w:t>, 04/01/25, Built a MATLAB-based 3D visualization system to compute and perform the Knight's Tour algorithm using trained movement models and image datasets.</w:t>
      </w:r>
    </w:p>
    <w:p w14:paraId="2D6F34FC" w14:textId="77777777" w:rsidR="00506B48" w:rsidRPr="00031089" w:rsidRDefault="00000000">
      <w:pPr>
        <w:pStyle w:val="divdocumentulli"/>
        <w:numPr>
          <w:ilvl w:val="0"/>
          <w:numId w:val="5"/>
        </w:numPr>
        <w:spacing w:line="260" w:lineRule="atLeast"/>
        <w:ind w:left="280" w:hanging="192"/>
        <w:rPr>
          <w:rStyle w:val="span"/>
          <w:rFonts w:ascii="Palatino Linotype" w:eastAsia="Palatino Linotype" w:hAnsi="Palatino Linotype" w:cs="Palatino Linotype"/>
          <w:color w:val="4A4A4A"/>
          <w:sz w:val="22"/>
          <w:szCs w:val="22"/>
        </w:rPr>
      </w:pPr>
      <w:r w:rsidRPr="00852318">
        <w:rPr>
          <w:rStyle w:val="span"/>
          <w:rFonts w:ascii="Palatino Linotype" w:eastAsia="Palatino Linotype" w:hAnsi="Palatino Linotype" w:cs="Palatino Linotype"/>
          <w:b/>
          <w:bCs/>
          <w:color w:val="4A4A4A"/>
          <w:sz w:val="28"/>
          <w:szCs w:val="28"/>
        </w:rPr>
        <w:t>Deep Neural Network - Pitch Velocity Prediction</w:t>
      </w:r>
      <w:r w:rsidRPr="00852318">
        <w:rPr>
          <w:rStyle w:val="span"/>
          <w:rFonts w:ascii="Palatino Linotype" w:eastAsia="Palatino Linotype" w:hAnsi="Palatino Linotype" w:cs="Palatino Linotype"/>
          <w:b/>
          <w:bCs/>
          <w:color w:val="4A4A4A"/>
          <w:sz w:val="22"/>
          <w:szCs w:val="22"/>
        </w:rPr>
        <w:t>,</w:t>
      </w:r>
      <w:r w:rsidRPr="00031089">
        <w:rPr>
          <w:rStyle w:val="span"/>
          <w:rFonts w:ascii="Palatino Linotype" w:eastAsia="Palatino Linotype" w:hAnsi="Palatino Linotype" w:cs="Palatino Linotype"/>
          <w:color w:val="4A4A4A"/>
          <w:sz w:val="22"/>
          <w:szCs w:val="22"/>
        </w:rPr>
        <w:t xml:space="preserve"> 11/01/24, Developed a Python-based neural network trained on thousands of pitcher statistics to accurately predict pitch velocity across player profiles.</w:t>
      </w:r>
    </w:p>
    <w:p w14:paraId="1E50703B" w14:textId="77777777" w:rsidR="00506B48" w:rsidRPr="00031089" w:rsidRDefault="00000000">
      <w:pPr>
        <w:pStyle w:val="divdocumentsinglecolumn"/>
        <w:spacing w:before="200" w:line="260" w:lineRule="atLeast"/>
        <w:rPr>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b/>
          <w:bCs/>
          <w:color w:val="4A4A4A"/>
          <w:sz w:val="28"/>
          <w:szCs w:val="28"/>
        </w:rPr>
        <w:t>Tarleton State University</w:t>
      </w:r>
      <w:r w:rsidRPr="00031089">
        <w:rPr>
          <w:rStyle w:val="span"/>
          <w:rFonts w:ascii="Palatino Linotype" w:eastAsia="Palatino Linotype" w:hAnsi="Palatino Linotype" w:cs="Palatino Linotype"/>
          <w:color w:val="4A4A4A"/>
          <w:sz w:val="28"/>
          <w:szCs w:val="28"/>
        </w:rPr>
        <w:t xml:space="preserve"> </w:t>
      </w:r>
      <w:r>
        <w:rPr>
          <w:rStyle w:val="span"/>
          <w:rFonts w:ascii="Palatino Linotype" w:eastAsia="Palatino Linotype" w:hAnsi="Palatino Linotype" w:cs="Palatino Linotype"/>
          <w:color w:val="4A4A4A"/>
          <w:sz w:val="20"/>
          <w:szCs w:val="20"/>
        </w:rPr>
        <w:t xml:space="preserve">| </w:t>
      </w:r>
      <w:r w:rsidRPr="00031089">
        <w:rPr>
          <w:rStyle w:val="span"/>
          <w:rFonts w:ascii="Palatino Linotype" w:eastAsia="Palatino Linotype" w:hAnsi="Palatino Linotype" w:cs="Palatino Linotype"/>
          <w:color w:val="4A4A4A"/>
          <w:sz w:val="22"/>
          <w:szCs w:val="22"/>
        </w:rPr>
        <w:t>Stephenville, Texas, TX</w:t>
      </w:r>
      <w:r w:rsidRPr="00031089">
        <w:rPr>
          <w:rStyle w:val="singlecolumnspanpaddedlinenth-child1"/>
          <w:rFonts w:ascii="Palatino Linotype" w:eastAsia="Palatino Linotype" w:hAnsi="Palatino Linotype" w:cs="Palatino Linotype"/>
          <w:color w:val="4A4A4A"/>
          <w:sz w:val="22"/>
          <w:szCs w:val="22"/>
        </w:rPr>
        <w:t xml:space="preserve"> </w:t>
      </w:r>
    </w:p>
    <w:p w14:paraId="0EEE4241" w14:textId="77777777" w:rsidR="00506B48" w:rsidRPr="00031089" w:rsidRDefault="00000000">
      <w:pPr>
        <w:pStyle w:val="spanpaddedline"/>
        <w:spacing w:line="260" w:lineRule="atLeast"/>
        <w:rPr>
          <w:rFonts w:ascii="Palatino Linotype" w:eastAsia="Palatino Linotype" w:hAnsi="Palatino Linotype" w:cs="Palatino Linotype"/>
          <w:color w:val="4A4A4A"/>
          <w:sz w:val="22"/>
          <w:szCs w:val="22"/>
        </w:rPr>
      </w:pPr>
      <w:r w:rsidRPr="00031089">
        <w:rPr>
          <w:rStyle w:val="degree"/>
          <w:rFonts w:ascii="Palatino Linotype" w:eastAsia="Palatino Linotype" w:hAnsi="Palatino Linotype" w:cs="Palatino Linotype"/>
          <w:color w:val="4A4A4A"/>
          <w:sz w:val="22"/>
          <w:szCs w:val="22"/>
        </w:rPr>
        <w:t>Bachelor of Science</w:t>
      </w:r>
      <w:r w:rsidRPr="00031089">
        <w:rPr>
          <w:rStyle w:val="span"/>
          <w:rFonts w:ascii="Palatino Linotype" w:eastAsia="Palatino Linotype" w:hAnsi="Palatino Linotype" w:cs="Palatino Linotype"/>
          <w:color w:val="4A4A4A"/>
          <w:sz w:val="22"/>
          <w:szCs w:val="22"/>
        </w:rPr>
        <w:t xml:space="preserve"> in Computer Science</w:t>
      </w:r>
      <w:r w:rsidRPr="00031089">
        <w:rPr>
          <w:rFonts w:ascii="Palatino Linotype" w:eastAsia="Palatino Linotype" w:hAnsi="Palatino Linotype" w:cs="Palatino Linotype"/>
          <w:color w:val="4A4A4A"/>
          <w:sz w:val="22"/>
          <w:szCs w:val="22"/>
        </w:rPr>
        <w:t xml:space="preserve"> </w:t>
      </w:r>
    </w:p>
    <w:p w14:paraId="657081A4" w14:textId="77777777" w:rsidR="00506B48" w:rsidRPr="00031089" w:rsidRDefault="00000000">
      <w:pPr>
        <w:pStyle w:val="spanpaddedline"/>
        <w:spacing w:line="260" w:lineRule="atLeast"/>
        <w:rPr>
          <w:rFonts w:ascii="Palatino Linotype" w:eastAsia="Palatino Linotype" w:hAnsi="Palatino Linotype" w:cs="Palatino Linotype"/>
          <w:i/>
          <w:iCs/>
          <w:color w:val="4A4A4A"/>
          <w:sz w:val="22"/>
          <w:szCs w:val="22"/>
        </w:rPr>
      </w:pPr>
      <w:r w:rsidRPr="00031089">
        <w:rPr>
          <w:rStyle w:val="span"/>
          <w:rFonts w:ascii="Palatino Linotype" w:eastAsia="Palatino Linotype" w:hAnsi="Palatino Linotype" w:cs="Palatino Linotype"/>
          <w:i/>
          <w:iCs/>
          <w:color w:val="4A4A4A"/>
          <w:sz w:val="22"/>
          <w:szCs w:val="22"/>
        </w:rPr>
        <w:t>05/2024</w:t>
      </w:r>
      <w:r w:rsidRPr="00031089">
        <w:rPr>
          <w:rFonts w:ascii="Palatino Linotype" w:eastAsia="Palatino Linotype" w:hAnsi="Palatino Linotype" w:cs="Palatino Linotype"/>
          <w:i/>
          <w:iCs/>
          <w:color w:val="4A4A4A"/>
          <w:sz w:val="22"/>
          <w:szCs w:val="22"/>
        </w:rPr>
        <w:t xml:space="preserve"> </w:t>
      </w:r>
    </w:p>
    <w:p w14:paraId="282A5C1A" w14:textId="77777777" w:rsidR="00506B48" w:rsidRPr="00031089" w:rsidRDefault="00000000">
      <w:pPr>
        <w:pStyle w:val="spanpaddedline"/>
        <w:spacing w:line="260" w:lineRule="atLeast"/>
        <w:rPr>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GPA: Stephenville, Texas, TX</w:t>
      </w:r>
    </w:p>
    <w:p w14:paraId="7C1C1E05" w14:textId="77777777" w:rsidR="00506B48" w:rsidRPr="00031089" w:rsidRDefault="00000000">
      <w:pPr>
        <w:pStyle w:val="divdocumentulli"/>
        <w:numPr>
          <w:ilvl w:val="0"/>
          <w:numId w:val="6"/>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Graduated cum laude</w:t>
      </w:r>
    </w:p>
    <w:p w14:paraId="5DB89815" w14:textId="77777777" w:rsidR="00506B48" w:rsidRPr="00031089" w:rsidRDefault="00000000">
      <w:pPr>
        <w:pStyle w:val="divdocumentulli"/>
        <w:numPr>
          <w:ilvl w:val="0"/>
          <w:numId w:val="6"/>
        </w:numPr>
        <w:spacing w:line="260" w:lineRule="atLeast"/>
        <w:ind w:left="280" w:hanging="192"/>
        <w:rPr>
          <w:rStyle w:val="span"/>
          <w:rFonts w:ascii="Palatino Linotype" w:eastAsia="Palatino Linotype" w:hAnsi="Palatino Linotype" w:cs="Palatino Linotype"/>
          <w:color w:val="4A4A4A"/>
          <w:sz w:val="22"/>
          <w:szCs w:val="22"/>
        </w:rPr>
      </w:pPr>
      <w:r w:rsidRPr="00031089">
        <w:rPr>
          <w:rStyle w:val="span"/>
          <w:rFonts w:ascii="Palatino Linotype" w:eastAsia="Palatino Linotype" w:hAnsi="Palatino Linotype" w:cs="Palatino Linotype"/>
          <w:color w:val="4A4A4A"/>
          <w:sz w:val="22"/>
          <w:szCs w:val="22"/>
        </w:rPr>
        <w:t>3.5 GPA</w:t>
      </w:r>
    </w:p>
    <w:p w14:paraId="0DAF379F" w14:textId="77777777" w:rsidR="00506B48"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t xml:space="preserve">Leadership Experience   </w:t>
      </w:r>
      <w:r w:rsidRPr="000A4911">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p w14:paraId="15F58803" w14:textId="09E04E01" w:rsidR="00506B48" w:rsidRPr="00031089" w:rsidRDefault="00000000">
      <w:pPr>
        <w:pStyle w:val="divdocumentulli"/>
        <w:numPr>
          <w:ilvl w:val="0"/>
          <w:numId w:val="7"/>
        </w:numPr>
        <w:spacing w:line="260" w:lineRule="atLeast"/>
        <w:ind w:left="280" w:hanging="192"/>
        <w:rPr>
          <w:rFonts w:ascii="Palatino Linotype" w:eastAsia="Palatino Linotype" w:hAnsi="Palatino Linotype" w:cs="Palatino Linotype"/>
          <w:color w:val="4A4A4A"/>
          <w:sz w:val="22"/>
          <w:szCs w:val="22"/>
        </w:rPr>
      </w:pPr>
      <w:r w:rsidRPr="00031089">
        <w:rPr>
          <w:rStyle w:val="Strong1"/>
          <w:rFonts w:ascii="Palatino Linotype" w:eastAsia="Palatino Linotype" w:hAnsi="Palatino Linotype" w:cs="Palatino Linotype"/>
          <w:b/>
          <w:bCs/>
          <w:color w:val="4A4A4A"/>
        </w:rPr>
        <w:t>President</w:t>
      </w:r>
      <w:r w:rsidRPr="00031089">
        <w:rPr>
          <w:rStyle w:val="Strong1"/>
          <w:rFonts w:ascii="Palatino Linotype" w:eastAsia="Palatino Linotype" w:hAnsi="Palatino Linotype" w:cs="Palatino Linotype"/>
          <w:b/>
          <w:bCs/>
          <w:color w:val="4A4A4A"/>
          <w:sz w:val="22"/>
          <w:szCs w:val="22"/>
        </w:rPr>
        <w:t xml:space="preserve">: </w:t>
      </w:r>
      <w:r w:rsidRPr="00031089">
        <w:rPr>
          <w:rFonts w:ascii="Palatino Linotype" w:eastAsia="Palatino Linotype" w:hAnsi="Palatino Linotype" w:cs="Palatino Linotype"/>
          <w:color w:val="4A4A4A"/>
          <w:sz w:val="22"/>
          <w:szCs w:val="22"/>
        </w:rPr>
        <w:t xml:space="preserve">Tarleton Inter-Fraternity Council, </w:t>
      </w:r>
      <w:r w:rsidR="00C7219A">
        <w:rPr>
          <w:rFonts w:ascii="Palatino Linotype" w:eastAsia="Palatino Linotype" w:hAnsi="Palatino Linotype" w:cs="Palatino Linotype"/>
          <w:color w:val="4A4A4A"/>
          <w:sz w:val="22"/>
          <w:szCs w:val="22"/>
        </w:rPr>
        <w:t>and</w:t>
      </w:r>
      <w:r w:rsidRPr="00031089">
        <w:rPr>
          <w:rFonts w:ascii="Palatino Linotype" w:eastAsia="Palatino Linotype" w:hAnsi="Palatino Linotype" w:cs="Palatino Linotype"/>
          <w:color w:val="4A4A4A"/>
          <w:sz w:val="22"/>
          <w:szCs w:val="22"/>
        </w:rPr>
        <w:t xml:space="preserve"> Tarleton Club Ultimate Frisbee</w:t>
      </w:r>
    </w:p>
    <w:p w14:paraId="076F85E1" w14:textId="77777777" w:rsidR="00506B48" w:rsidRPr="00031089" w:rsidRDefault="00000000">
      <w:pPr>
        <w:pStyle w:val="divdocumentulli"/>
        <w:numPr>
          <w:ilvl w:val="0"/>
          <w:numId w:val="7"/>
        </w:numPr>
        <w:spacing w:line="260" w:lineRule="atLeast"/>
        <w:ind w:left="280" w:hanging="192"/>
        <w:rPr>
          <w:rFonts w:ascii="Palatino Linotype" w:eastAsia="Palatino Linotype" w:hAnsi="Palatino Linotype" w:cs="Palatino Linotype"/>
          <w:color w:val="4A4A4A"/>
          <w:sz w:val="22"/>
          <w:szCs w:val="22"/>
        </w:rPr>
      </w:pPr>
      <w:r w:rsidRPr="00031089">
        <w:rPr>
          <w:rStyle w:val="Strong1"/>
          <w:rFonts w:ascii="Palatino Linotype" w:eastAsia="Palatino Linotype" w:hAnsi="Palatino Linotype" w:cs="Palatino Linotype"/>
          <w:b/>
          <w:bCs/>
          <w:color w:val="4A4A4A"/>
        </w:rPr>
        <w:t>Secretary</w:t>
      </w:r>
      <w:r w:rsidRPr="00031089">
        <w:rPr>
          <w:rStyle w:val="Strong1"/>
          <w:rFonts w:ascii="Palatino Linotype" w:eastAsia="Palatino Linotype" w:hAnsi="Palatino Linotype" w:cs="Palatino Linotype"/>
          <w:b/>
          <w:bCs/>
          <w:color w:val="4A4A4A"/>
          <w:sz w:val="22"/>
          <w:szCs w:val="22"/>
        </w:rPr>
        <w:t>:</w:t>
      </w:r>
      <w:r w:rsidRPr="00031089">
        <w:rPr>
          <w:rFonts w:ascii="Palatino Linotype" w:eastAsia="Palatino Linotype" w:hAnsi="Palatino Linotype" w:cs="Palatino Linotype"/>
          <w:color w:val="4A4A4A"/>
          <w:sz w:val="22"/>
          <w:szCs w:val="22"/>
        </w:rPr>
        <w:t xml:space="preserve"> National Society of Leadership &amp; Success, and Tarleton IFC</w:t>
      </w:r>
    </w:p>
    <w:p w14:paraId="5C6FB159" w14:textId="77777777" w:rsidR="00506B48" w:rsidRPr="00031089" w:rsidRDefault="00000000">
      <w:pPr>
        <w:pStyle w:val="divdocumentulli"/>
        <w:numPr>
          <w:ilvl w:val="0"/>
          <w:numId w:val="7"/>
        </w:numPr>
        <w:spacing w:line="260" w:lineRule="atLeast"/>
        <w:ind w:left="280" w:hanging="192"/>
        <w:rPr>
          <w:rFonts w:ascii="Palatino Linotype" w:eastAsia="Palatino Linotype" w:hAnsi="Palatino Linotype" w:cs="Palatino Linotype"/>
          <w:color w:val="4A4A4A"/>
          <w:sz w:val="22"/>
          <w:szCs w:val="22"/>
        </w:rPr>
      </w:pPr>
      <w:r w:rsidRPr="00031089">
        <w:rPr>
          <w:rStyle w:val="Strong1"/>
          <w:rFonts w:ascii="Palatino Linotype" w:eastAsia="Palatino Linotype" w:hAnsi="Palatino Linotype" w:cs="Palatino Linotype"/>
          <w:b/>
          <w:bCs/>
          <w:color w:val="4A4A4A"/>
        </w:rPr>
        <w:t>Treasurer</w:t>
      </w:r>
      <w:r w:rsidRPr="00031089">
        <w:rPr>
          <w:rStyle w:val="Strong1"/>
          <w:rFonts w:ascii="Palatino Linotype" w:eastAsia="Palatino Linotype" w:hAnsi="Palatino Linotype" w:cs="Palatino Linotype"/>
          <w:b/>
          <w:bCs/>
          <w:color w:val="4A4A4A"/>
          <w:sz w:val="22"/>
          <w:szCs w:val="22"/>
        </w:rPr>
        <w:t>:</w:t>
      </w:r>
      <w:r w:rsidRPr="00031089">
        <w:rPr>
          <w:rFonts w:ascii="Palatino Linotype" w:eastAsia="Palatino Linotype" w:hAnsi="Palatino Linotype" w:cs="Palatino Linotype"/>
          <w:color w:val="4A4A4A"/>
          <w:sz w:val="22"/>
          <w:szCs w:val="22"/>
        </w:rPr>
        <w:t xml:space="preserve"> Tarleton Club Ultimate Frisbee</w:t>
      </w:r>
    </w:p>
    <w:p w14:paraId="43F38E68" w14:textId="77777777" w:rsidR="00506B48" w:rsidRPr="00031089" w:rsidRDefault="00000000">
      <w:pPr>
        <w:pStyle w:val="divdocumentulli"/>
        <w:numPr>
          <w:ilvl w:val="0"/>
          <w:numId w:val="7"/>
        </w:numPr>
        <w:spacing w:line="260" w:lineRule="atLeast"/>
        <w:ind w:left="280" w:hanging="192"/>
        <w:rPr>
          <w:rFonts w:ascii="Palatino Linotype" w:eastAsia="Palatino Linotype" w:hAnsi="Palatino Linotype" w:cs="Palatino Linotype"/>
          <w:color w:val="4A4A4A"/>
          <w:sz w:val="22"/>
          <w:szCs w:val="22"/>
        </w:rPr>
      </w:pPr>
      <w:r w:rsidRPr="00031089">
        <w:rPr>
          <w:rStyle w:val="Strong1"/>
          <w:rFonts w:ascii="Palatino Linotype" w:eastAsia="Palatino Linotype" w:hAnsi="Palatino Linotype" w:cs="Palatino Linotype"/>
          <w:b/>
          <w:bCs/>
          <w:color w:val="4A4A4A"/>
        </w:rPr>
        <w:t>Scholarship Chair</w:t>
      </w:r>
      <w:r w:rsidRPr="00031089">
        <w:rPr>
          <w:rStyle w:val="Strong1"/>
          <w:rFonts w:ascii="Palatino Linotype" w:eastAsia="Palatino Linotype" w:hAnsi="Palatino Linotype" w:cs="Palatino Linotype"/>
          <w:b/>
          <w:bCs/>
          <w:color w:val="4A4A4A"/>
          <w:sz w:val="22"/>
          <w:szCs w:val="22"/>
        </w:rPr>
        <w:t>:</w:t>
      </w:r>
      <w:r w:rsidRPr="00031089">
        <w:rPr>
          <w:rFonts w:ascii="Palatino Linotype" w:eastAsia="Palatino Linotype" w:hAnsi="Palatino Linotype" w:cs="Palatino Linotype"/>
          <w:color w:val="4A4A4A"/>
          <w:sz w:val="22"/>
          <w:szCs w:val="22"/>
        </w:rPr>
        <w:t xml:space="preserve"> Tarleton IFC, and Lambda Chi Alpha Fraternity</w:t>
      </w:r>
    </w:p>
    <w:p w14:paraId="71AAF4E9" w14:textId="77777777" w:rsidR="00506B48" w:rsidRDefault="00000000">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031089">
        <w:rPr>
          <w:rStyle w:val="divdocumentdivsectiontitle"/>
          <w:rFonts w:ascii="Palatino Linotype" w:eastAsia="Palatino Linotype" w:hAnsi="Palatino Linotype" w:cs="Palatino Linotype"/>
          <w:sz w:val="32"/>
          <w:szCs w:val="32"/>
        </w:rPr>
        <w:t xml:space="preserve">Languages  </w:t>
      </w:r>
      <w:r w:rsidRPr="000A4911">
        <w:rPr>
          <w:rStyle w:val="divdocumentdivsectiontitle"/>
          <w:rFonts w:ascii="Palatino Linotype" w:eastAsia="Palatino Linotype" w:hAnsi="Palatino Linotype" w:cs="Palatino Linotype"/>
        </w:rPr>
        <w:t xml:space="preserve"> </w:t>
      </w:r>
      <w:r w:rsidRPr="000A4911">
        <w:rPr>
          <w:rFonts w:ascii="Palatino Linotype" w:eastAsia="Palatino Linotype" w:hAnsi="Palatino Linotype" w:cs="Palatino Linotype"/>
          <w:strike/>
          <w:color w:val="BCBFC3"/>
        </w:rPr>
        <w:t xml:space="preserve"> </w:t>
      </w:r>
      <w:r>
        <w:rPr>
          <w:rFonts w:ascii="Palatino Linotype" w:eastAsia="Palatino Linotype" w:hAnsi="Palatino Linotype" w:cs="Palatino Linotype"/>
          <w:strike/>
          <w:color w:val="BCBFC3"/>
        </w:rPr>
        <w:tab/>
      </w:r>
    </w:p>
    <w:tbl>
      <w:tblPr>
        <w:tblStyle w:val="documentlangSeclnggparatable"/>
        <w:tblW w:w="0" w:type="auto"/>
        <w:tblCellSpacing w:w="0" w:type="dxa"/>
        <w:tblLayout w:type="fixed"/>
        <w:tblCellMar>
          <w:left w:w="0" w:type="dxa"/>
          <w:right w:w="0" w:type="dxa"/>
        </w:tblCellMar>
        <w:tblLook w:val="05E0" w:firstRow="1" w:lastRow="1" w:firstColumn="1" w:lastColumn="1" w:noHBand="0" w:noVBand="1"/>
      </w:tblPr>
      <w:tblGrid>
        <w:gridCol w:w="5270"/>
        <w:gridCol w:w="2290"/>
        <w:gridCol w:w="3280"/>
      </w:tblGrid>
      <w:tr w:rsidR="00506B48" w14:paraId="294039B3" w14:textId="77777777" w:rsidTr="00FF793F">
        <w:trPr>
          <w:tblCellSpacing w:w="0" w:type="dxa"/>
        </w:trPr>
        <w:tc>
          <w:tcPr>
            <w:tcW w:w="5270" w:type="dxa"/>
            <w:tcMar>
              <w:top w:w="100" w:type="dxa"/>
              <w:left w:w="0" w:type="dxa"/>
              <w:bottom w:w="0" w:type="dxa"/>
              <w:right w:w="0" w:type="dxa"/>
            </w:tcMar>
            <w:hideMark/>
          </w:tcPr>
          <w:p w14:paraId="46827346" w14:textId="77777777" w:rsidR="00506B48" w:rsidRDefault="00000000">
            <w:pPr>
              <w:pStyle w:val="documentlangSecsinglecolumn"/>
              <w:spacing w:line="260" w:lineRule="atLeast"/>
              <w:rPr>
                <w:rStyle w:val="documentlangSecparagraph"/>
                <w:rFonts w:ascii="Palatino Linotype" w:eastAsia="Palatino Linotype" w:hAnsi="Palatino Linotype" w:cs="Palatino Linotype"/>
                <w:color w:val="4A4A4A"/>
                <w:sz w:val="20"/>
                <w:szCs w:val="20"/>
              </w:rPr>
            </w:pPr>
            <w:r w:rsidRPr="00031089">
              <w:rPr>
                <w:rStyle w:val="documentlangSecfieldany"/>
                <w:rFonts w:ascii="Palatino Linotype" w:eastAsia="Palatino Linotype" w:hAnsi="Palatino Linotype" w:cs="Palatino Linotype"/>
                <w:b/>
                <w:bCs/>
                <w:color w:val="4A4A4A"/>
              </w:rPr>
              <w:t>Spanish</w:t>
            </w:r>
            <w:r>
              <w:rPr>
                <w:rStyle w:val="documentlangSecfieldany"/>
                <w:rFonts w:ascii="Palatino Linotype" w:eastAsia="Palatino Linotype" w:hAnsi="Palatino Linotype" w:cs="Palatino Linotype"/>
                <w:b/>
                <w:bCs/>
                <w:color w:val="4A4A4A"/>
                <w:sz w:val="20"/>
                <w:szCs w:val="20"/>
              </w:rPr>
              <w:t>:</w:t>
            </w:r>
            <w:r>
              <w:rPr>
                <w:rStyle w:val="documentlangSecfirstparagraphfield"/>
                <w:rFonts w:ascii="Palatino Linotype" w:eastAsia="Palatino Linotype" w:hAnsi="Palatino Linotype" w:cs="Palatino Linotype"/>
                <w:color w:val="4A4A4A"/>
                <w:sz w:val="20"/>
                <w:szCs w:val="20"/>
              </w:rPr>
              <w:t xml:space="preserve"> </w:t>
            </w:r>
          </w:p>
          <w:p w14:paraId="158D1C2C" w14:textId="77777777" w:rsidR="00506B48" w:rsidRDefault="00000000">
            <w:pPr>
              <w:pStyle w:val="documentsliced-rect"/>
              <w:spacing w:before="90" w:line="120" w:lineRule="exact"/>
              <w:rPr>
                <w:rStyle w:val="documentlangSecparagraph"/>
                <w:rFonts w:ascii="Palatino Linotype" w:eastAsia="Palatino Linotype" w:hAnsi="Palatino Linotype" w:cs="Palatino Linotype"/>
                <w:color w:val="4A4A4A"/>
                <w:sz w:val="20"/>
                <w:szCs w:val="20"/>
              </w:rPr>
            </w:pPr>
            <w:r>
              <w:rPr>
                <w:rStyle w:val="documentlangSecparagraph"/>
                <w:rFonts w:ascii="Palatino Linotype" w:eastAsia="Palatino Linotype" w:hAnsi="Palatino Linotype" w:cs="Palatino Linotype"/>
                <w:noProof/>
                <w:color w:val="4A4A4A"/>
                <w:sz w:val="20"/>
                <w:szCs w:val="20"/>
              </w:rPr>
              <w:drawing>
                <wp:inline distT="0" distB="0" distL="0" distR="0" wp14:anchorId="6FABB70E" wp14:editId="299A77F8">
                  <wp:extent cx="3361979" cy="7677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3361979" cy="76775"/>
                          </a:xfrm>
                          <a:prstGeom prst="rect">
                            <a:avLst/>
                          </a:prstGeom>
                        </pic:spPr>
                      </pic:pic>
                    </a:graphicData>
                  </a:graphic>
                </wp:inline>
              </w:drawing>
            </w:r>
          </w:p>
          <w:p w14:paraId="617E925C" w14:textId="3F3B168F" w:rsidR="00506B48" w:rsidRDefault="00000000">
            <w:pPr>
              <w:spacing w:line="260" w:lineRule="atLeast"/>
              <w:textAlignment w:val="auto"/>
              <w:rPr>
                <w:rStyle w:val="documentlangSecfieldany"/>
                <w:rFonts w:ascii="Palatino Linotype" w:eastAsia="Palatino Linotype" w:hAnsi="Palatino Linotype" w:cs="Palatino Linotype"/>
                <w:color w:val="4A4A4A"/>
                <w:sz w:val="20"/>
                <w:szCs w:val="20"/>
              </w:rPr>
            </w:pPr>
            <w:r w:rsidRPr="00031089">
              <w:rPr>
                <w:rStyle w:val="documentlangSecfieldany"/>
                <w:rFonts w:ascii="Palatino Linotype" w:eastAsia="Palatino Linotype" w:hAnsi="Palatino Linotype" w:cs="Palatino Linotype"/>
                <w:color w:val="4A4A4A"/>
                <w:sz w:val="22"/>
                <w:szCs w:val="22"/>
              </w:rPr>
              <w:t>Limited</w:t>
            </w:r>
            <w:r w:rsidRPr="00031089">
              <w:rPr>
                <w:rStyle w:val="documentlangSecfirstparagraphfield"/>
                <w:rFonts w:ascii="Palatino Linotype" w:eastAsia="Palatino Linotype" w:hAnsi="Palatino Linotype" w:cs="Palatino Linotype"/>
                <w:color w:val="4A4A4A"/>
                <w:sz w:val="22"/>
                <w:szCs w:val="22"/>
              </w:rPr>
              <w:t xml:space="preserve"> </w:t>
            </w:r>
            <w:r w:rsidR="00FF793F">
              <w:rPr>
                <w:rStyle w:val="documentlangSecfirstparagraphfield"/>
                <w:rFonts w:ascii="Palatino Linotype" w:eastAsia="Palatino Linotype" w:hAnsi="Palatino Linotype" w:cs="Palatino Linotype"/>
                <w:color w:val="4A4A4A"/>
                <w:sz w:val="22"/>
                <w:szCs w:val="22"/>
              </w:rPr>
              <w:t>– ability to read/write/listen better than ability to speak</w:t>
            </w:r>
          </w:p>
        </w:tc>
        <w:tc>
          <w:tcPr>
            <w:tcW w:w="2290" w:type="dxa"/>
            <w:tcMar>
              <w:top w:w="100" w:type="dxa"/>
              <w:left w:w="0" w:type="dxa"/>
              <w:bottom w:w="0" w:type="dxa"/>
              <w:right w:w="0" w:type="dxa"/>
            </w:tcMar>
            <w:hideMark/>
          </w:tcPr>
          <w:p w14:paraId="4FC1AD1C" w14:textId="77777777" w:rsidR="00506B48" w:rsidRDefault="00506B48"/>
        </w:tc>
        <w:tc>
          <w:tcPr>
            <w:tcW w:w="3280" w:type="dxa"/>
            <w:tcMar>
              <w:top w:w="100" w:type="dxa"/>
              <w:left w:w="0" w:type="dxa"/>
              <w:bottom w:w="0" w:type="dxa"/>
              <w:right w:w="0" w:type="dxa"/>
            </w:tcMar>
            <w:hideMark/>
          </w:tcPr>
          <w:p w14:paraId="541AF545" w14:textId="77777777" w:rsidR="00506B48" w:rsidRDefault="00506B48"/>
        </w:tc>
      </w:tr>
    </w:tbl>
    <w:p w14:paraId="1FF25581" w14:textId="77777777" w:rsidR="00506B48" w:rsidRDefault="00506B48">
      <w:pPr>
        <w:rPr>
          <w:rStyle w:val="divdocumentdivsectiontitle"/>
          <w:rFonts w:ascii="Palatino Linotype" w:eastAsia="Palatino Linotype" w:hAnsi="Palatino Linotype" w:cs="Palatino Linotype"/>
        </w:rPr>
      </w:pPr>
    </w:p>
    <w:p w14:paraId="2EC708A9" w14:textId="77777777" w:rsidR="00506B48" w:rsidRDefault="00000000">
      <w:pPr>
        <w:spacing w:line="14" w:lineRule="exact"/>
      </w:pPr>
      <w:r>
        <w:rPr>
          <w:color w:val="FFFFFF"/>
          <w:sz w:val="2"/>
        </w:rPr>
        <w:t>#HRJ#2c53504a-331c-46b6-a2c1-330475ffd029#</w:t>
      </w:r>
    </w:p>
    <w:sectPr w:rsidR="00506B48">
      <w:pgSz w:w="12240" w:h="15840"/>
      <w:pgMar w:top="500" w:right="700" w:bottom="5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451EDAAA-D188-46F4-B3FD-4FA262E417CC}"/>
    <w:embedBold r:id="rId2" w:fontKey="{429E4F2A-7CC7-4F94-A637-A606150DD542}"/>
    <w:embedItalic r:id="rId3" w:fontKey="{6029E5E4-2392-4C31-94E0-C8EED5275A4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E9698DE">
      <w:start w:val="1"/>
      <w:numFmt w:val="bullet"/>
      <w:lvlText w:val=""/>
      <w:lvlJc w:val="left"/>
      <w:pPr>
        <w:ind w:left="720" w:hanging="360"/>
      </w:pPr>
      <w:rPr>
        <w:rFonts w:ascii="Symbol" w:hAnsi="Symbol"/>
      </w:rPr>
    </w:lvl>
    <w:lvl w:ilvl="1" w:tplc="1368FE32">
      <w:start w:val="1"/>
      <w:numFmt w:val="bullet"/>
      <w:lvlText w:val="o"/>
      <w:lvlJc w:val="left"/>
      <w:pPr>
        <w:tabs>
          <w:tab w:val="num" w:pos="1440"/>
        </w:tabs>
        <w:ind w:left="1440" w:hanging="360"/>
      </w:pPr>
      <w:rPr>
        <w:rFonts w:ascii="Courier New" w:hAnsi="Courier New"/>
      </w:rPr>
    </w:lvl>
    <w:lvl w:ilvl="2" w:tplc="6F9AF39C">
      <w:start w:val="1"/>
      <w:numFmt w:val="bullet"/>
      <w:lvlText w:val=""/>
      <w:lvlJc w:val="left"/>
      <w:pPr>
        <w:tabs>
          <w:tab w:val="num" w:pos="2160"/>
        </w:tabs>
        <w:ind w:left="2160" w:hanging="360"/>
      </w:pPr>
      <w:rPr>
        <w:rFonts w:ascii="Wingdings" w:hAnsi="Wingdings"/>
      </w:rPr>
    </w:lvl>
    <w:lvl w:ilvl="3" w:tplc="42CC0084">
      <w:start w:val="1"/>
      <w:numFmt w:val="bullet"/>
      <w:lvlText w:val=""/>
      <w:lvlJc w:val="left"/>
      <w:pPr>
        <w:tabs>
          <w:tab w:val="num" w:pos="2880"/>
        </w:tabs>
        <w:ind w:left="2880" w:hanging="360"/>
      </w:pPr>
      <w:rPr>
        <w:rFonts w:ascii="Symbol" w:hAnsi="Symbol"/>
      </w:rPr>
    </w:lvl>
    <w:lvl w:ilvl="4" w:tplc="23C0FBE4">
      <w:start w:val="1"/>
      <w:numFmt w:val="bullet"/>
      <w:lvlText w:val="o"/>
      <w:lvlJc w:val="left"/>
      <w:pPr>
        <w:tabs>
          <w:tab w:val="num" w:pos="3600"/>
        </w:tabs>
        <w:ind w:left="3600" w:hanging="360"/>
      </w:pPr>
      <w:rPr>
        <w:rFonts w:ascii="Courier New" w:hAnsi="Courier New"/>
      </w:rPr>
    </w:lvl>
    <w:lvl w:ilvl="5" w:tplc="0FD817C8">
      <w:start w:val="1"/>
      <w:numFmt w:val="bullet"/>
      <w:lvlText w:val=""/>
      <w:lvlJc w:val="left"/>
      <w:pPr>
        <w:tabs>
          <w:tab w:val="num" w:pos="4320"/>
        </w:tabs>
        <w:ind w:left="4320" w:hanging="360"/>
      </w:pPr>
      <w:rPr>
        <w:rFonts w:ascii="Wingdings" w:hAnsi="Wingdings"/>
      </w:rPr>
    </w:lvl>
    <w:lvl w:ilvl="6" w:tplc="97D42AF6">
      <w:start w:val="1"/>
      <w:numFmt w:val="bullet"/>
      <w:lvlText w:val=""/>
      <w:lvlJc w:val="left"/>
      <w:pPr>
        <w:tabs>
          <w:tab w:val="num" w:pos="5040"/>
        </w:tabs>
        <w:ind w:left="5040" w:hanging="360"/>
      </w:pPr>
      <w:rPr>
        <w:rFonts w:ascii="Symbol" w:hAnsi="Symbol"/>
      </w:rPr>
    </w:lvl>
    <w:lvl w:ilvl="7" w:tplc="A6E8B948">
      <w:start w:val="1"/>
      <w:numFmt w:val="bullet"/>
      <w:lvlText w:val="o"/>
      <w:lvlJc w:val="left"/>
      <w:pPr>
        <w:tabs>
          <w:tab w:val="num" w:pos="5760"/>
        </w:tabs>
        <w:ind w:left="5760" w:hanging="360"/>
      </w:pPr>
      <w:rPr>
        <w:rFonts w:ascii="Courier New" w:hAnsi="Courier New"/>
      </w:rPr>
    </w:lvl>
    <w:lvl w:ilvl="8" w:tplc="7C0EC77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D767938">
      <w:start w:val="1"/>
      <w:numFmt w:val="bullet"/>
      <w:lvlText w:val=""/>
      <w:lvlJc w:val="left"/>
      <w:pPr>
        <w:ind w:left="720" w:hanging="360"/>
      </w:pPr>
      <w:rPr>
        <w:rFonts w:ascii="Symbol" w:hAnsi="Symbol"/>
      </w:rPr>
    </w:lvl>
    <w:lvl w:ilvl="1" w:tplc="DFF457EA">
      <w:start w:val="1"/>
      <w:numFmt w:val="bullet"/>
      <w:lvlText w:val="o"/>
      <w:lvlJc w:val="left"/>
      <w:pPr>
        <w:tabs>
          <w:tab w:val="num" w:pos="1440"/>
        </w:tabs>
        <w:ind w:left="1440" w:hanging="360"/>
      </w:pPr>
      <w:rPr>
        <w:rFonts w:ascii="Courier New" w:hAnsi="Courier New"/>
      </w:rPr>
    </w:lvl>
    <w:lvl w:ilvl="2" w:tplc="1494D336">
      <w:start w:val="1"/>
      <w:numFmt w:val="bullet"/>
      <w:lvlText w:val=""/>
      <w:lvlJc w:val="left"/>
      <w:pPr>
        <w:tabs>
          <w:tab w:val="num" w:pos="2160"/>
        </w:tabs>
        <w:ind w:left="2160" w:hanging="360"/>
      </w:pPr>
      <w:rPr>
        <w:rFonts w:ascii="Wingdings" w:hAnsi="Wingdings"/>
      </w:rPr>
    </w:lvl>
    <w:lvl w:ilvl="3" w:tplc="3E362166">
      <w:start w:val="1"/>
      <w:numFmt w:val="bullet"/>
      <w:lvlText w:val=""/>
      <w:lvlJc w:val="left"/>
      <w:pPr>
        <w:tabs>
          <w:tab w:val="num" w:pos="2880"/>
        </w:tabs>
        <w:ind w:left="2880" w:hanging="360"/>
      </w:pPr>
      <w:rPr>
        <w:rFonts w:ascii="Symbol" w:hAnsi="Symbol"/>
      </w:rPr>
    </w:lvl>
    <w:lvl w:ilvl="4" w:tplc="9CF26D44">
      <w:start w:val="1"/>
      <w:numFmt w:val="bullet"/>
      <w:lvlText w:val="o"/>
      <w:lvlJc w:val="left"/>
      <w:pPr>
        <w:tabs>
          <w:tab w:val="num" w:pos="3600"/>
        </w:tabs>
        <w:ind w:left="3600" w:hanging="360"/>
      </w:pPr>
      <w:rPr>
        <w:rFonts w:ascii="Courier New" w:hAnsi="Courier New"/>
      </w:rPr>
    </w:lvl>
    <w:lvl w:ilvl="5" w:tplc="39EEC3D0">
      <w:start w:val="1"/>
      <w:numFmt w:val="bullet"/>
      <w:lvlText w:val=""/>
      <w:lvlJc w:val="left"/>
      <w:pPr>
        <w:tabs>
          <w:tab w:val="num" w:pos="4320"/>
        </w:tabs>
        <w:ind w:left="4320" w:hanging="360"/>
      </w:pPr>
      <w:rPr>
        <w:rFonts w:ascii="Wingdings" w:hAnsi="Wingdings"/>
      </w:rPr>
    </w:lvl>
    <w:lvl w:ilvl="6" w:tplc="B890ECB2">
      <w:start w:val="1"/>
      <w:numFmt w:val="bullet"/>
      <w:lvlText w:val=""/>
      <w:lvlJc w:val="left"/>
      <w:pPr>
        <w:tabs>
          <w:tab w:val="num" w:pos="5040"/>
        </w:tabs>
        <w:ind w:left="5040" w:hanging="360"/>
      </w:pPr>
      <w:rPr>
        <w:rFonts w:ascii="Symbol" w:hAnsi="Symbol"/>
      </w:rPr>
    </w:lvl>
    <w:lvl w:ilvl="7" w:tplc="3240168C">
      <w:start w:val="1"/>
      <w:numFmt w:val="bullet"/>
      <w:lvlText w:val="o"/>
      <w:lvlJc w:val="left"/>
      <w:pPr>
        <w:tabs>
          <w:tab w:val="num" w:pos="5760"/>
        </w:tabs>
        <w:ind w:left="5760" w:hanging="360"/>
      </w:pPr>
      <w:rPr>
        <w:rFonts w:ascii="Courier New" w:hAnsi="Courier New"/>
      </w:rPr>
    </w:lvl>
    <w:lvl w:ilvl="8" w:tplc="5AD2BE8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6A2DC6C">
      <w:start w:val="1"/>
      <w:numFmt w:val="bullet"/>
      <w:lvlText w:val=""/>
      <w:lvlJc w:val="left"/>
      <w:pPr>
        <w:ind w:left="720" w:hanging="360"/>
      </w:pPr>
      <w:rPr>
        <w:rFonts w:ascii="Symbol" w:hAnsi="Symbol"/>
      </w:rPr>
    </w:lvl>
    <w:lvl w:ilvl="1" w:tplc="9612DAAA">
      <w:start w:val="1"/>
      <w:numFmt w:val="bullet"/>
      <w:lvlText w:val="o"/>
      <w:lvlJc w:val="left"/>
      <w:pPr>
        <w:tabs>
          <w:tab w:val="num" w:pos="1440"/>
        </w:tabs>
        <w:ind w:left="1440" w:hanging="360"/>
      </w:pPr>
      <w:rPr>
        <w:rFonts w:ascii="Courier New" w:hAnsi="Courier New"/>
      </w:rPr>
    </w:lvl>
    <w:lvl w:ilvl="2" w:tplc="2A7424EA">
      <w:start w:val="1"/>
      <w:numFmt w:val="bullet"/>
      <w:lvlText w:val=""/>
      <w:lvlJc w:val="left"/>
      <w:pPr>
        <w:tabs>
          <w:tab w:val="num" w:pos="2160"/>
        </w:tabs>
        <w:ind w:left="2160" w:hanging="360"/>
      </w:pPr>
      <w:rPr>
        <w:rFonts w:ascii="Wingdings" w:hAnsi="Wingdings"/>
      </w:rPr>
    </w:lvl>
    <w:lvl w:ilvl="3" w:tplc="76B0E1AC">
      <w:start w:val="1"/>
      <w:numFmt w:val="bullet"/>
      <w:lvlText w:val=""/>
      <w:lvlJc w:val="left"/>
      <w:pPr>
        <w:tabs>
          <w:tab w:val="num" w:pos="2880"/>
        </w:tabs>
        <w:ind w:left="2880" w:hanging="360"/>
      </w:pPr>
      <w:rPr>
        <w:rFonts w:ascii="Symbol" w:hAnsi="Symbol"/>
      </w:rPr>
    </w:lvl>
    <w:lvl w:ilvl="4" w:tplc="2D48757C">
      <w:start w:val="1"/>
      <w:numFmt w:val="bullet"/>
      <w:lvlText w:val="o"/>
      <w:lvlJc w:val="left"/>
      <w:pPr>
        <w:tabs>
          <w:tab w:val="num" w:pos="3600"/>
        </w:tabs>
        <w:ind w:left="3600" w:hanging="360"/>
      </w:pPr>
      <w:rPr>
        <w:rFonts w:ascii="Courier New" w:hAnsi="Courier New"/>
      </w:rPr>
    </w:lvl>
    <w:lvl w:ilvl="5" w:tplc="7946D4C4">
      <w:start w:val="1"/>
      <w:numFmt w:val="bullet"/>
      <w:lvlText w:val=""/>
      <w:lvlJc w:val="left"/>
      <w:pPr>
        <w:tabs>
          <w:tab w:val="num" w:pos="4320"/>
        </w:tabs>
        <w:ind w:left="4320" w:hanging="360"/>
      </w:pPr>
      <w:rPr>
        <w:rFonts w:ascii="Wingdings" w:hAnsi="Wingdings"/>
      </w:rPr>
    </w:lvl>
    <w:lvl w:ilvl="6" w:tplc="DDDE227E">
      <w:start w:val="1"/>
      <w:numFmt w:val="bullet"/>
      <w:lvlText w:val=""/>
      <w:lvlJc w:val="left"/>
      <w:pPr>
        <w:tabs>
          <w:tab w:val="num" w:pos="5040"/>
        </w:tabs>
        <w:ind w:left="5040" w:hanging="360"/>
      </w:pPr>
      <w:rPr>
        <w:rFonts w:ascii="Symbol" w:hAnsi="Symbol"/>
      </w:rPr>
    </w:lvl>
    <w:lvl w:ilvl="7" w:tplc="99E447D6">
      <w:start w:val="1"/>
      <w:numFmt w:val="bullet"/>
      <w:lvlText w:val="o"/>
      <w:lvlJc w:val="left"/>
      <w:pPr>
        <w:tabs>
          <w:tab w:val="num" w:pos="5760"/>
        </w:tabs>
        <w:ind w:left="5760" w:hanging="360"/>
      </w:pPr>
      <w:rPr>
        <w:rFonts w:ascii="Courier New" w:hAnsi="Courier New"/>
      </w:rPr>
    </w:lvl>
    <w:lvl w:ilvl="8" w:tplc="709C83A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0948B42">
      <w:start w:val="1"/>
      <w:numFmt w:val="bullet"/>
      <w:lvlText w:val=""/>
      <w:lvlJc w:val="left"/>
      <w:pPr>
        <w:ind w:left="720" w:hanging="360"/>
      </w:pPr>
      <w:rPr>
        <w:rFonts w:ascii="Symbol" w:hAnsi="Symbol"/>
      </w:rPr>
    </w:lvl>
    <w:lvl w:ilvl="1" w:tplc="D3C486C2">
      <w:start w:val="1"/>
      <w:numFmt w:val="bullet"/>
      <w:lvlText w:val="o"/>
      <w:lvlJc w:val="left"/>
      <w:pPr>
        <w:tabs>
          <w:tab w:val="num" w:pos="1440"/>
        </w:tabs>
        <w:ind w:left="1440" w:hanging="360"/>
      </w:pPr>
      <w:rPr>
        <w:rFonts w:ascii="Courier New" w:hAnsi="Courier New"/>
      </w:rPr>
    </w:lvl>
    <w:lvl w:ilvl="2" w:tplc="60EA5F86">
      <w:start w:val="1"/>
      <w:numFmt w:val="bullet"/>
      <w:lvlText w:val=""/>
      <w:lvlJc w:val="left"/>
      <w:pPr>
        <w:tabs>
          <w:tab w:val="num" w:pos="2160"/>
        </w:tabs>
        <w:ind w:left="2160" w:hanging="360"/>
      </w:pPr>
      <w:rPr>
        <w:rFonts w:ascii="Wingdings" w:hAnsi="Wingdings"/>
      </w:rPr>
    </w:lvl>
    <w:lvl w:ilvl="3" w:tplc="0336B154">
      <w:start w:val="1"/>
      <w:numFmt w:val="bullet"/>
      <w:lvlText w:val=""/>
      <w:lvlJc w:val="left"/>
      <w:pPr>
        <w:tabs>
          <w:tab w:val="num" w:pos="2880"/>
        </w:tabs>
        <w:ind w:left="2880" w:hanging="360"/>
      </w:pPr>
      <w:rPr>
        <w:rFonts w:ascii="Symbol" w:hAnsi="Symbol"/>
      </w:rPr>
    </w:lvl>
    <w:lvl w:ilvl="4" w:tplc="8782F836">
      <w:start w:val="1"/>
      <w:numFmt w:val="bullet"/>
      <w:lvlText w:val="o"/>
      <w:lvlJc w:val="left"/>
      <w:pPr>
        <w:tabs>
          <w:tab w:val="num" w:pos="3600"/>
        </w:tabs>
        <w:ind w:left="3600" w:hanging="360"/>
      </w:pPr>
      <w:rPr>
        <w:rFonts w:ascii="Courier New" w:hAnsi="Courier New"/>
      </w:rPr>
    </w:lvl>
    <w:lvl w:ilvl="5" w:tplc="F28439DE">
      <w:start w:val="1"/>
      <w:numFmt w:val="bullet"/>
      <w:lvlText w:val=""/>
      <w:lvlJc w:val="left"/>
      <w:pPr>
        <w:tabs>
          <w:tab w:val="num" w:pos="4320"/>
        </w:tabs>
        <w:ind w:left="4320" w:hanging="360"/>
      </w:pPr>
      <w:rPr>
        <w:rFonts w:ascii="Wingdings" w:hAnsi="Wingdings"/>
      </w:rPr>
    </w:lvl>
    <w:lvl w:ilvl="6" w:tplc="4D4CABAE">
      <w:start w:val="1"/>
      <w:numFmt w:val="bullet"/>
      <w:lvlText w:val=""/>
      <w:lvlJc w:val="left"/>
      <w:pPr>
        <w:tabs>
          <w:tab w:val="num" w:pos="5040"/>
        </w:tabs>
        <w:ind w:left="5040" w:hanging="360"/>
      </w:pPr>
      <w:rPr>
        <w:rFonts w:ascii="Symbol" w:hAnsi="Symbol"/>
      </w:rPr>
    </w:lvl>
    <w:lvl w:ilvl="7" w:tplc="A8820704">
      <w:start w:val="1"/>
      <w:numFmt w:val="bullet"/>
      <w:lvlText w:val="o"/>
      <w:lvlJc w:val="left"/>
      <w:pPr>
        <w:tabs>
          <w:tab w:val="num" w:pos="5760"/>
        </w:tabs>
        <w:ind w:left="5760" w:hanging="360"/>
      </w:pPr>
      <w:rPr>
        <w:rFonts w:ascii="Courier New" w:hAnsi="Courier New"/>
      </w:rPr>
    </w:lvl>
    <w:lvl w:ilvl="8" w:tplc="897A9A7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F883618">
      <w:start w:val="1"/>
      <w:numFmt w:val="bullet"/>
      <w:lvlText w:val=""/>
      <w:lvlJc w:val="left"/>
      <w:pPr>
        <w:ind w:left="720" w:hanging="360"/>
      </w:pPr>
      <w:rPr>
        <w:rFonts w:ascii="Symbol" w:hAnsi="Symbol"/>
      </w:rPr>
    </w:lvl>
    <w:lvl w:ilvl="1" w:tplc="8FAC3E02">
      <w:start w:val="1"/>
      <w:numFmt w:val="bullet"/>
      <w:lvlText w:val="o"/>
      <w:lvlJc w:val="left"/>
      <w:pPr>
        <w:tabs>
          <w:tab w:val="num" w:pos="1440"/>
        </w:tabs>
        <w:ind w:left="1440" w:hanging="360"/>
      </w:pPr>
      <w:rPr>
        <w:rFonts w:ascii="Courier New" w:hAnsi="Courier New"/>
      </w:rPr>
    </w:lvl>
    <w:lvl w:ilvl="2" w:tplc="63A0596C">
      <w:start w:val="1"/>
      <w:numFmt w:val="bullet"/>
      <w:lvlText w:val=""/>
      <w:lvlJc w:val="left"/>
      <w:pPr>
        <w:tabs>
          <w:tab w:val="num" w:pos="2160"/>
        </w:tabs>
        <w:ind w:left="2160" w:hanging="360"/>
      </w:pPr>
      <w:rPr>
        <w:rFonts w:ascii="Wingdings" w:hAnsi="Wingdings"/>
      </w:rPr>
    </w:lvl>
    <w:lvl w:ilvl="3" w:tplc="F1445256">
      <w:start w:val="1"/>
      <w:numFmt w:val="bullet"/>
      <w:lvlText w:val=""/>
      <w:lvlJc w:val="left"/>
      <w:pPr>
        <w:tabs>
          <w:tab w:val="num" w:pos="2880"/>
        </w:tabs>
        <w:ind w:left="2880" w:hanging="360"/>
      </w:pPr>
      <w:rPr>
        <w:rFonts w:ascii="Symbol" w:hAnsi="Symbol"/>
      </w:rPr>
    </w:lvl>
    <w:lvl w:ilvl="4" w:tplc="0AB882AC">
      <w:start w:val="1"/>
      <w:numFmt w:val="bullet"/>
      <w:lvlText w:val="o"/>
      <w:lvlJc w:val="left"/>
      <w:pPr>
        <w:tabs>
          <w:tab w:val="num" w:pos="3600"/>
        </w:tabs>
        <w:ind w:left="3600" w:hanging="360"/>
      </w:pPr>
      <w:rPr>
        <w:rFonts w:ascii="Courier New" w:hAnsi="Courier New"/>
      </w:rPr>
    </w:lvl>
    <w:lvl w:ilvl="5" w:tplc="881CFAEE">
      <w:start w:val="1"/>
      <w:numFmt w:val="bullet"/>
      <w:lvlText w:val=""/>
      <w:lvlJc w:val="left"/>
      <w:pPr>
        <w:tabs>
          <w:tab w:val="num" w:pos="4320"/>
        </w:tabs>
        <w:ind w:left="4320" w:hanging="360"/>
      </w:pPr>
      <w:rPr>
        <w:rFonts w:ascii="Wingdings" w:hAnsi="Wingdings"/>
      </w:rPr>
    </w:lvl>
    <w:lvl w:ilvl="6" w:tplc="308A6512">
      <w:start w:val="1"/>
      <w:numFmt w:val="bullet"/>
      <w:lvlText w:val=""/>
      <w:lvlJc w:val="left"/>
      <w:pPr>
        <w:tabs>
          <w:tab w:val="num" w:pos="5040"/>
        </w:tabs>
        <w:ind w:left="5040" w:hanging="360"/>
      </w:pPr>
      <w:rPr>
        <w:rFonts w:ascii="Symbol" w:hAnsi="Symbol"/>
      </w:rPr>
    </w:lvl>
    <w:lvl w:ilvl="7" w:tplc="EAF2DCF8">
      <w:start w:val="1"/>
      <w:numFmt w:val="bullet"/>
      <w:lvlText w:val="o"/>
      <w:lvlJc w:val="left"/>
      <w:pPr>
        <w:tabs>
          <w:tab w:val="num" w:pos="5760"/>
        </w:tabs>
        <w:ind w:left="5760" w:hanging="360"/>
      </w:pPr>
      <w:rPr>
        <w:rFonts w:ascii="Courier New" w:hAnsi="Courier New"/>
      </w:rPr>
    </w:lvl>
    <w:lvl w:ilvl="8" w:tplc="C8BEA0B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A7E1C16">
      <w:start w:val="1"/>
      <w:numFmt w:val="bullet"/>
      <w:lvlText w:val=""/>
      <w:lvlJc w:val="left"/>
      <w:pPr>
        <w:ind w:left="720" w:hanging="360"/>
      </w:pPr>
      <w:rPr>
        <w:rFonts w:ascii="Symbol" w:hAnsi="Symbol"/>
      </w:rPr>
    </w:lvl>
    <w:lvl w:ilvl="1" w:tplc="02F27894">
      <w:start w:val="1"/>
      <w:numFmt w:val="bullet"/>
      <w:lvlText w:val="o"/>
      <w:lvlJc w:val="left"/>
      <w:pPr>
        <w:tabs>
          <w:tab w:val="num" w:pos="1440"/>
        </w:tabs>
        <w:ind w:left="1440" w:hanging="360"/>
      </w:pPr>
      <w:rPr>
        <w:rFonts w:ascii="Courier New" w:hAnsi="Courier New"/>
      </w:rPr>
    </w:lvl>
    <w:lvl w:ilvl="2" w:tplc="2E8644EE">
      <w:start w:val="1"/>
      <w:numFmt w:val="bullet"/>
      <w:lvlText w:val=""/>
      <w:lvlJc w:val="left"/>
      <w:pPr>
        <w:tabs>
          <w:tab w:val="num" w:pos="2160"/>
        </w:tabs>
        <w:ind w:left="2160" w:hanging="360"/>
      </w:pPr>
      <w:rPr>
        <w:rFonts w:ascii="Wingdings" w:hAnsi="Wingdings"/>
      </w:rPr>
    </w:lvl>
    <w:lvl w:ilvl="3" w:tplc="EC784628">
      <w:start w:val="1"/>
      <w:numFmt w:val="bullet"/>
      <w:lvlText w:val=""/>
      <w:lvlJc w:val="left"/>
      <w:pPr>
        <w:tabs>
          <w:tab w:val="num" w:pos="2880"/>
        </w:tabs>
        <w:ind w:left="2880" w:hanging="360"/>
      </w:pPr>
      <w:rPr>
        <w:rFonts w:ascii="Symbol" w:hAnsi="Symbol"/>
      </w:rPr>
    </w:lvl>
    <w:lvl w:ilvl="4" w:tplc="0080728E">
      <w:start w:val="1"/>
      <w:numFmt w:val="bullet"/>
      <w:lvlText w:val="o"/>
      <w:lvlJc w:val="left"/>
      <w:pPr>
        <w:tabs>
          <w:tab w:val="num" w:pos="3600"/>
        </w:tabs>
        <w:ind w:left="3600" w:hanging="360"/>
      </w:pPr>
      <w:rPr>
        <w:rFonts w:ascii="Courier New" w:hAnsi="Courier New"/>
      </w:rPr>
    </w:lvl>
    <w:lvl w:ilvl="5" w:tplc="0B60D5E8">
      <w:start w:val="1"/>
      <w:numFmt w:val="bullet"/>
      <w:lvlText w:val=""/>
      <w:lvlJc w:val="left"/>
      <w:pPr>
        <w:tabs>
          <w:tab w:val="num" w:pos="4320"/>
        </w:tabs>
        <w:ind w:left="4320" w:hanging="360"/>
      </w:pPr>
      <w:rPr>
        <w:rFonts w:ascii="Wingdings" w:hAnsi="Wingdings"/>
      </w:rPr>
    </w:lvl>
    <w:lvl w:ilvl="6" w:tplc="DC34434C">
      <w:start w:val="1"/>
      <w:numFmt w:val="bullet"/>
      <w:lvlText w:val=""/>
      <w:lvlJc w:val="left"/>
      <w:pPr>
        <w:tabs>
          <w:tab w:val="num" w:pos="5040"/>
        </w:tabs>
        <w:ind w:left="5040" w:hanging="360"/>
      </w:pPr>
      <w:rPr>
        <w:rFonts w:ascii="Symbol" w:hAnsi="Symbol"/>
      </w:rPr>
    </w:lvl>
    <w:lvl w:ilvl="7" w:tplc="4F721E1A">
      <w:start w:val="1"/>
      <w:numFmt w:val="bullet"/>
      <w:lvlText w:val="o"/>
      <w:lvlJc w:val="left"/>
      <w:pPr>
        <w:tabs>
          <w:tab w:val="num" w:pos="5760"/>
        </w:tabs>
        <w:ind w:left="5760" w:hanging="360"/>
      </w:pPr>
      <w:rPr>
        <w:rFonts w:ascii="Courier New" w:hAnsi="Courier New"/>
      </w:rPr>
    </w:lvl>
    <w:lvl w:ilvl="8" w:tplc="4CF6F01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3D051B2">
      <w:start w:val="1"/>
      <w:numFmt w:val="bullet"/>
      <w:lvlText w:val=""/>
      <w:lvlJc w:val="left"/>
      <w:pPr>
        <w:ind w:left="720" w:hanging="360"/>
      </w:pPr>
      <w:rPr>
        <w:rFonts w:ascii="Symbol" w:hAnsi="Symbol"/>
      </w:rPr>
    </w:lvl>
    <w:lvl w:ilvl="1" w:tplc="7610B91E">
      <w:start w:val="1"/>
      <w:numFmt w:val="bullet"/>
      <w:lvlText w:val="o"/>
      <w:lvlJc w:val="left"/>
      <w:pPr>
        <w:tabs>
          <w:tab w:val="num" w:pos="1440"/>
        </w:tabs>
        <w:ind w:left="1440" w:hanging="360"/>
      </w:pPr>
      <w:rPr>
        <w:rFonts w:ascii="Courier New" w:hAnsi="Courier New"/>
      </w:rPr>
    </w:lvl>
    <w:lvl w:ilvl="2" w:tplc="35B8255C">
      <w:start w:val="1"/>
      <w:numFmt w:val="bullet"/>
      <w:lvlText w:val=""/>
      <w:lvlJc w:val="left"/>
      <w:pPr>
        <w:tabs>
          <w:tab w:val="num" w:pos="2160"/>
        </w:tabs>
        <w:ind w:left="2160" w:hanging="360"/>
      </w:pPr>
      <w:rPr>
        <w:rFonts w:ascii="Wingdings" w:hAnsi="Wingdings"/>
      </w:rPr>
    </w:lvl>
    <w:lvl w:ilvl="3" w:tplc="BF1E5776">
      <w:start w:val="1"/>
      <w:numFmt w:val="bullet"/>
      <w:lvlText w:val=""/>
      <w:lvlJc w:val="left"/>
      <w:pPr>
        <w:tabs>
          <w:tab w:val="num" w:pos="2880"/>
        </w:tabs>
        <w:ind w:left="2880" w:hanging="360"/>
      </w:pPr>
      <w:rPr>
        <w:rFonts w:ascii="Symbol" w:hAnsi="Symbol"/>
      </w:rPr>
    </w:lvl>
    <w:lvl w:ilvl="4" w:tplc="BD225594">
      <w:start w:val="1"/>
      <w:numFmt w:val="bullet"/>
      <w:lvlText w:val="o"/>
      <w:lvlJc w:val="left"/>
      <w:pPr>
        <w:tabs>
          <w:tab w:val="num" w:pos="3600"/>
        </w:tabs>
        <w:ind w:left="3600" w:hanging="360"/>
      </w:pPr>
      <w:rPr>
        <w:rFonts w:ascii="Courier New" w:hAnsi="Courier New"/>
      </w:rPr>
    </w:lvl>
    <w:lvl w:ilvl="5" w:tplc="6F4C2F34">
      <w:start w:val="1"/>
      <w:numFmt w:val="bullet"/>
      <w:lvlText w:val=""/>
      <w:lvlJc w:val="left"/>
      <w:pPr>
        <w:tabs>
          <w:tab w:val="num" w:pos="4320"/>
        </w:tabs>
        <w:ind w:left="4320" w:hanging="360"/>
      </w:pPr>
      <w:rPr>
        <w:rFonts w:ascii="Wingdings" w:hAnsi="Wingdings"/>
      </w:rPr>
    </w:lvl>
    <w:lvl w:ilvl="6" w:tplc="5614BAB6">
      <w:start w:val="1"/>
      <w:numFmt w:val="bullet"/>
      <w:lvlText w:val=""/>
      <w:lvlJc w:val="left"/>
      <w:pPr>
        <w:tabs>
          <w:tab w:val="num" w:pos="5040"/>
        </w:tabs>
        <w:ind w:left="5040" w:hanging="360"/>
      </w:pPr>
      <w:rPr>
        <w:rFonts w:ascii="Symbol" w:hAnsi="Symbol"/>
      </w:rPr>
    </w:lvl>
    <w:lvl w:ilvl="7" w:tplc="6964B90E">
      <w:start w:val="1"/>
      <w:numFmt w:val="bullet"/>
      <w:lvlText w:val="o"/>
      <w:lvlJc w:val="left"/>
      <w:pPr>
        <w:tabs>
          <w:tab w:val="num" w:pos="5760"/>
        </w:tabs>
        <w:ind w:left="5760" w:hanging="360"/>
      </w:pPr>
      <w:rPr>
        <w:rFonts w:ascii="Courier New" w:hAnsi="Courier New"/>
      </w:rPr>
    </w:lvl>
    <w:lvl w:ilvl="8" w:tplc="DE6C9512">
      <w:start w:val="1"/>
      <w:numFmt w:val="bullet"/>
      <w:lvlText w:val=""/>
      <w:lvlJc w:val="left"/>
      <w:pPr>
        <w:tabs>
          <w:tab w:val="num" w:pos="6480"/>
        </w:tabs>
        <w:ind w:left="6480" w:hanging="360"/>
      </w:pPr>
      <w:rPr>
        <w:rFonts w:ascii="Wingdings" w:hAnsi="Wingdings"/>
      </w:rPr>
    </w:lvl>
  </w:abstractNum>
  <w:num w:numId="1" w16cid:durableId="7871236">
    <w:abstractNumId w:val="0"/>
  </w:num>
  <w:num w:numId="2" w16cid:durableId="1572622645">
    <w:abstractNumId w:val="1"/>
  </w:num>
  <w:num w:numId="3" w16cid:durableId="767119614">
    <w:abstractNumId w:val="2"/>
  </w:num>
  <w:num w:numId="4" w16cid:durableId="1852137329">
    <w:abstractNumId w:val="3"/>
  </w:num>
  <w:num w:numId="5" w16cid:durableId="970402494">
    <w:abstractNumId w:val="4"/>
  </w:num>
  <w:num w:numId="6" w16cid:durableId="1832865177">
    <w:abstractNumId w:val="5"/>
  </w:num>
  <w:num w:numId="7" w16cid:durableId="1666518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06B48"/>
    <w:rsid w:val="00031089"/>
    <w:rsid w:val="000433E3"/>
    <w:rsid w:val="0008078D"/>
    <w:rsid w:val="000A4911"/>
    <w:rsid w:val="00506B48"/>
    <w:rsid w:val="006C0E32"/>
    <w:rsid w:val="00852318"/>
    <w:rsid w:val="00AD48A9"/>
    <w:rsid w:val="00C7219A"/>
    <w:rsid w:val="00CB4852"/>
    <w:rsid w:val="00ED6680"/>
    <w:rsid w:val="00FF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73D6"/>
  <w15:docId w15:val="{875AD848-BBB3-4B76-994D-62937299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 w:type="character" w:customStyle="1" w:styleId="Strong1">
    <w:name w:val="Strong1"/>
    <w:basedOn w:val="DefaultParagraphFont"/>
    <w:rPr>
      <w:sz w:val="24"/>
      <w:szCs w:val="24"/>
      <w:bdr w:val="none" w:sz="0" w:space="0" w:color="auto"/>
      <w:vertAlign w:val="baseline"/>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rstparagraphfield">
    <w:name w:val="document_langSec_firstparagraph_field"/>
    <w:basedOn w:val="DefaultParagraphFont"/>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table" w:customStyle="1" w:styleId="documentlangSeclnggparatable">
    <w:name w:val="document_langSec_lnggpara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460</Words>
  <Characters>3167</Characters>
  <Application>Microsoft Office Word</Application>
  <DocSecurity>0</DocSecurity>
  <Lines>93</Lines>
  <Paragraphs>72</Paragraphs>
  <ScaleCrop>false</ScaleCrop>
  <HeadingPairs>
    <vt:vector size="2" baseType="variant">
      <vt:variant>
        <vt:lpstr>Title</vt:lpstr>
      </vt:variant>
      <vt:variant>
        <vt:i4>1</vt:i4>
      </vt:variant>
    </vt:vector>
  </HeadingPairs>
  <TitlesOfParts>
    <vt:vector size="1" baseType="lpstr">
      <vt:lpstr>Garrett Drolet</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Garrett Drolet</dc:title>
  <dc:creator>Drolet, Garrett</dc:creator>
  <cp:lastModifiedBy>Drolet, Garrett</cp:lastModifiedBy>
  <cp:revision>8</cp:revision>
  <cp:lastPrinted>2025-10-23T16:30:00Z</cp:lastPrinted>
  <dcterms:created xsi:type="dcterms:W3CDTF">2025-10-23T16:23:00Z</dcterms:created>
  <dcterms:modified xsi:type="dcterms:W3CDTF">2026-01-21T18:39:00Z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2c53504a-331c-46b6-a2c1-330475ffd029</vt:lpwstr>
  </property>
  <property fmtid="{D5CDD505-2E9C-101B-9397-08002B2CF9AE}" pid="3" name="x1ye=0">
    <vt:lpwstr>OFMAAB+LCAAAAAAABAAUm7WCg1AURD+IAg1S4u4W6HB35+s3W26TwOPemXOSLEdRJARzMPIRGJSFSFzAUZiiOYElKRxDmKIQCiU8XFyL5I60F+GNdJpzM/VFXq0UQlD8DCye7+iNBCOAMmAOLWatKt2sbolO5qe/w1ZmNMVgCclWERSgytP02cUAwPJ2m+VJDtrv/kCE8aGWJYjCyCjgLVE9apDjL5IXC/qdnk+bLZ9UJ9ddIaKtLEZ1ZXLLYxz</vt:lpwstr>
  </property>
  <property fmtid="{D5CDD505-2E9C-101B-9397-08002B2CF9AE}" pid="4" name="x1ye=1">
    <vt:lpwstr>SSfjOBiEfXLf9K6BX3EWuBKi4fIwOUvCnSdYGl1ZpL1edf4nJIAyOa4tQt89qKZpTZENoNkearXi1+VrA3T65A7Ho/CCyUnyhVUO28kY0d1ANG+JPlAd716cx+XONcKNc132/EtDq+qT7bsAnwoNjYEJKBMYV8d6DO9B8wg5H4400z22914AHXuOA/QpD+SrPWXFB/IvSdjZTFKobRxSdXYQBPFLwXyX0xe2GSgBglHJ2vfDpZBCnWdVRMxJx1R</vt:lpwstr>
  </property>
  <property fmtid="{D5CDD505-2E9C-101B-9397-08002B2CF9AE}" pid="5" name="x1ye=10">
    <vt:lpwstr>OXoPIhrzXBNwAm1vccWwU1NqjbvBz6rc4+xZU0MJ8xBgP/2KDhLpVvbgaon0z78YAvKl1a/VJb+HC98ZG2iKBe8437IL2lleb012LryRYYNlcQKf2Ieree26Qu+eTUNewkQbt+TOsLmMuvYguCcnzvIJ+Ap6ryEl1RYlSd51/S/kjTDSKdj9N4ZMlcselicUo96pGWQ12vwk6zYBjS/ACiAjqhyOqG0YyZ40Nc+ctPntIfb1RHACeq6rmzfBfsf</vt:lpwstr>
  </property>
  <property fmtid="{D5CDD505-2E9C-101B-9397-08002B2CF9AE}" pid="6" name="x1ye=11">
    <vt:lpwstr>pRiS/4s7i9RZIWWkYZva2Q9nVnCKCCOiCTaopa67LnbgMfxZcBdQpmEWtQEuLNtj3dQTcZAjZMo0oAMMIyKl2UqsJQwvQH+VOqpob/WYi9zarxjAAFrhLKO38hZOUczc4gsvhau9HvM7Gg7jlUm1T5YWQFmsw1G3IGWh48CjebO5nbRMkAGrqdvP0z3NZ634tKC1H9+ZU4JhiteLuZ7v7e2VAYkdJwADo1s8/H3FNzldkPDL9S+PVj1qSyKe0Hg</vt:lpwstr>
  </property>
  <property fmtid="{D5CDD505-2E9C-101B-9397-08002B2CF9AE}" pid="7" name="x1ye=12">
    <vt:lpwstr>u6Yy2e3BNCPtCrwLy3CYMxieO6m5B+zPmW9Ro0Zkh+UmqE/ct+vEA6KPnOVpV7LVvBVZlJjvvTByK7tyCcqZ1E19xyERmTdxBcso9jvyvy0FsyK8Q4eKKIrjYcF9IUnx8kyK7ezam02dS9irBtQ+ZvvQNnBy3F+RdBcK7rDRViTCQKSBNnLzYXONArvC57B2jxBoyxrWEb+UcV7yihoaMHkpVaxP0KTUTXr5bGu98GU97PJSWf25hRjgVih9AuO</vt:lpwstr>
  </property>
  <property fmtid="{D5CDD505-2E9C-101B-9397-08002B2CF9AE}" pid="8" name="x1ye=13">
    <vt:lpwstr>qzTFKX1PBpPSnHG1Rr1Cv6tgS4vK5DLcmgIM5XJcGcjLGdF8Di9BQqq6ewAERDer7HQbV2lKTmRFApT+lptFh3LOC8kod3H0WM4aTkO1aDJmlLEqPK6J8Z7uPWChQESSUO9SNH38dw5t0EBmVeDQC9lR5Mhs3vQWWR3mlqWqzr+NARL0ITcav63GfvfMDKF7tnEY2/YjNbBf5Juwy+wAbrahXKNN+DySXQ3MoSuCnoTKqXLdYvVse9WGHh/Qz46</vt:lpwstr>
  </property>
  <property fmtid="{D5CDD505-2E9C-101B-9397-08002B2CF9AE}" pid="9" name="x1ye=14">
    <vt:lpwstr>A1aQZ+UIcw26xi8TWl88mfyPRJhnOQ3nIrSLF+gAsU866yBHaRBF95xniNfkjJWE7hF9tO+vOoHg7OuskWqBDYToL4kqy8K9ZdXw8pVbUOZr5N+yMQY81+r/j724Sk097diT999p6NbCjK6PNKvNTCE2JFbTbjYJaRSIjIxwJap9B9vtlle7CfWz8/6kJ/YIOJL7+a1+0K6+LaI+mKcAt3SsuXZzMFE2Q6l7uLLJMcmz6gNYrFvCn46rqVF256L</vt:lpwstr>
  </property>
  <property fmtid="{D5CDD505-2E9C-101B-9397-08002B2CF9AE}" pid="10" name="x1ye=15">
    <vt:lpwstr>514XRZvI6AzV5o9OJEOS9RZD1z2Y+iSBegS5srQ+GxQklcCEYg6dXPlpRvQvrvkN0lp+VN/j3Z1haazP34rg/qwe0HXbwAOvgY7QAtRzV03VF2BFjHn86QIrFMKDU1cs9mqwoJICk9DScuPRF6nlfPJhbrfRO3JiMYFZzJ2Jt0H/z0vW9MOTbSldzmq0yuANl1b/3cqmY8eQYl5X+4NDUM+nidZcc8kVuf+HTd9kxrv9YaHQDi+Ig/cz58gryys</vt:lpwstr>
  </property>
  <property fmtid="{D5CDD505-2E9C-101B-9397-08002B2CF9AE}" pid="11" name="x1ye=16">
    <vt:lpwstr>XlrFin08jcU0LaOyEPNak+mPgZ9770L9hJrY+DszsP3UKAWlYSEb7gR0vgdGBkyw4HcPjah+HTFx1gIwNjxl3X4wscJmRyuqc3+rtkywQChyapZF1VC6DfOpWM+sCsnpkjNMEkRcHhvVOX0EHbxIM1hLO3P7bOglP+biEx+HSQ62FoWSawGgMUSAKa0Ce2/VCPgcLL8ekSjJ7JywEIBTFPqfj4ldPz7oWa2fFGCTopo3pegKqeq0gD6ypVlT9IY</vt:lpwstr>
  </property>
  <property fmtid="{D5CDD505-2E9C-101B-9397-08002B2CF9AE}" pid="12" name="x1ye=17">
    <vt:lpwstr>iucUboi7BWT0uxD0xyB+47tmdAYET5uacvrusBhkOdAvRXr3Qj58GkKghPeAAb5cbStnIM78eZ7yIVOseOT/3c22GMeXe6tUa5SxGzXvUCy+/QdfLTdJdHzerjabCvi1R09q22rCbD2mcCU52eDIQ/FrKsBYfv2A0y88iNYqQnnayma58Fmk/4myE7yeptuVzA0PAqsOM5iVDVwGoWOelwEGwU2cc75ugAD3M6EjJcqsF3CNAg6FdhgODGc+QZq</vt:lpwstr>
  </property>
  <property fmtid="{D5CDD505-2E9C-101B-9397-08002B2CF9AE}" pid="13" name="x1ye=18">
    <vt:lpwstr>j4GvLWwMGdfYmHx3Hx6eEf2LWzNOjPXVduwchukQ/StK+pVjNxokTcbid5/gNNRuuNwGY/xbGAOURFH87wcxjUPqcQIuVyKff1HcXpZLSBG9jkkBBeanb4Re/tsUlAh5DWZe2i5n98TyHYyQUH+5BnrIOysnkgkmPkoEHWcaH6pXN1BpUdcDiEYOy0X8BtfCQuGNkbtfE/GY1Y+gCbnsZjtwMV+aAfskikImOyTwssY/k4KS0M03qVBiIaDyUBP</vt:lpwstr>
  </property>
  <property fmtid="{D5CDD505-2E9C-101B-9397-08002B2CF9AE}" pid="14" name="x1ye=19">
    <vt:lpwstr>27s1yIVfwu9FOap7ZdTtEAL2eeWEV/96K15e8hPHguLErN81RNXyEQuwHzS3rHS/KXWYSKC7KRJxcINXzQ5IotCmBUT6eOV1X46w5ez46iDRRiQPmE/Sdaeb+CztR/2+0UjPRtY6LBiIS7BMWlXHV9Uj/DQAR8/8WaHg377kxMwDA2tkgWoq/6tVIT0mlJkVupeNWzI0eknQMZXB7FmSYgTPjt41nP9RrWzR7TuZ74GNVrZsXC4+kPOCkR/NGd+</vt:lpwstr>
  </property>
  <property fmtid="{D5CDD505-2E9C-101B-9397-08002B2CF9AE}" pid="15" name="x1ye=2">
    <vt:lpwstr>ETKDpuaHS5F5G3t5P/BuWaAAKe46eD6Zta6zRs8dqBAOBVi7SknfYXEhlJTqttHPXkdaFdwAUbycTP8k2X0EI5O/4Wy0XznHriWLZAsh1gyro7xBjcutBqDjooJwvz9VqfczlTuH8kus7xF8YBH+2MVf4c85Yyy5xkLcDjPNYV8STC+NXp5/oeU7cezUkj5Z1+LYcDOGLphoYry/xsGVVJX5pMz2w0GCPx7v1u6YhkN4MrZyt675UN2PNFH5H+9</vt:lpwstr>
  </property>
  <property fmtid="{D5CDD505-2E9C-101B-9397-08002B2CF9AE}" pid="16" name="x1ye=20">
    <vt:lpwstr>GgnVu5glfQCXBB/FG+tek8QWYyAQfyRiXVlC6IwuLHO3TMwrwvNcr02l5HcXhL32ZqQlJ9KGA/lNG8DhbX2GEjW2j20diTxiA1oQYKtelvSUgvDsgLZIgfXEfALd3O8cWUT8/lDjWnaXS9IXImnFDlnT4zZglyou2RUj5T1dfX62nRDtaaHjID9/aoN8YTPrn885YuPwY5fWsO7p+pkEUeTRjJNRFn7xXZO24BNdspjmHjPscSYQvv1rAzUd9QK</vt:lpwstr>
  </property>
  <property fmtid="{D5CDD505-2E9C-101B-9397-08002B2CF9AE}" pid="17" name="x1ye=21">
    <vt:lpwstr>zxUPjgRrfYWXzHcKAtc2YzRl+b92WcVfZwcZ+ys9G99UTLK6DIhQ6zowvQ68lUH17IUkC6sEP5Hh9erLMzSTBCXfgEENDPC/3QGFjYtHeRSLC7gfwJwT+G7Dy0DZXhV8Jd74brg6ffjaloGhHoMcoDf3kFK+3wquGzmxp7e6w+ouRHXs6hEYkVnWCXs1bslfw8Ljdj+dU8y0iQ2DvIFJi9IqmoKFt1pWvvGe+lW3NHKpYs2sykcOL9hG4WPDZpI</vt:lpwstr>
  </property>
  <property fmtid="{D5CDD505-2E9C-101B-9397-08002B2CF9AE}" pid="18" name="x1ye=22">
    <vt:lpwstr>LcjH7ozSXGZ5XRKjyeLFFXou09rkVgLrGXeJf7DblnSimRHOjZl+HOEhCUEVGIUDLVV1sEgjdUKB7Cf9LZoWLJeHQCU/PZt4PPWIzvYOG3YgjFUzqJ8QnVBjyXYzFcd+ec7HUq3kTmz6+F8QLI6sePxDKZzNJf8sDyF++3OYpN9LKRAHP6WGDqYeJ+/J5gCX+TdfYCvHPjGMBuaHvtscdffR7Lb8VFexJQSOBQPUQP4XW6/LZ0vlIhKRaU+XyP8</vt:lpwstr>
  </property>
  <property fmtid="{D5CDD505-2E9C-101B-9397-08002B2CF9AE}" pid="19" name="x1ye=23">
    <vt:lpwstr>8RPvJiEQIjXLmPJKZzgvhaU0LAkz++ZIVqQmZLKEMn1PQXmgLHd+sFURBasJ42WFIC3LPljrs33dgSPPiRFu8bB9Omye+gNbZpTv0LoHTQ6Z+bHO7/bzOCa4EzFdemVX8uMBaBWTbxLFo01pRRl5gjxq272K9wH3zNYA9X/GOpl1z/WqGQBouN1UL1SqaumYnD2pqikabUT0QGDj3LPSHcnHzDrCEtRnynt2m1OioaU/ejHQp9fvfNArL8psGxO</vt:lpwstr>
  </property>
  <property fmtid="{D5CDD505-2E9C-101B-9397-08002B2CF9AE}" pid="20" name="x1ye=24">
    <vt:lpwstr>Bakd4t2b07/0M4FQs9fcwkO3L88h3srqaOJH11wIoJn/SEFi8VBGPgnfciRZOQryPZerHpWVPajtV8ltCUmj8DHnyX/qjXysodjdiY5K2oU5CkjIRrYYKCZfnu8SJetDMZb4DYJCoaoPzAk/u9uUT3I5lP228WQQWDQRj9PfyLG6z8iR1mwmNrnNw1iGP9/MnUzTU6QDo+O7fKoBWCJtGWhHZnAamYXT7Zt11atQOwmML4hFdirgPXzL4H5Fjw2</vt:lpwstr>
  </property>
  <property fmtid="{D5CDD505-2E9C-101B-9397-08002B2CF9AE}" pid="21" name="x1ye=25">
    <vt:lpwstr>/AncWEb3BpqlccOc6IkcIuatpWjIlWOWG0OZHkF2Yh8Z0XEgCU5Xf9Ie9I222/NTak+IHuSsxCcxEdlid4h3gefOgNc1ZfoZKkQiuMc12A00CrdsH8rb2WDhsxtYYDEaWj82cYuktYU8qg8p1un5RGtsA5mOpA1ql6nU94Afjk05/yAzy/fx2E2OC362oMgi5b3PfUuW4ARYQy6+otN+7j/FTD/YW/xkSu6wUELWn++qmmc/xVkmfLs0mj30c9r</vt:lpwstr>
  </property>
  <property fmtid="{D5CDD505-2E9C-101B-9397-08002B2CF9AE}" pid="22" name="x1ye=26">
    <vt:lpwstr>B/4V5fWkRNRNS6EjWF9wvPE4MJ32ITUMpVG6C3Ep/s0V7ApJYOBwRpgXdyEQtSlkYO9fX/cwPo4KETEMXP034rN/+9tkt7BM/SvApcPitkhvvGmeFEg3nvu0lVtifO7DDHsMY/1NHP9OTPghXW5mZPcqzXcT2XZDCF9p0JI9624rx/tRfII6ZpJxCuQA9G2hIzcknpGI5NRl8WwUrngsJheFksvDgfraf+oo36gFvj1N0LgagYabFB1nOo8myAT</vt:lpwstr>
  </property>
  <property fmtid="{D5CDD505-2E9C-101B-9397-08002B2CF9AE}" pid="23" name="x1ye=27">
    <vt:lpwstr>jwWoGj7PXcdpj83QH9sFJjaS3XfWSBU1GaWL/FrwtKXjVjA2UyhtLWVDP+oPqzhMspAEzuTQrRcwO9z72K6mcpSduZeM6fayoVqiJfp9hs+iX57SAJFOASkQWn6aT5jdALqt1eP5Danc2IlVhCSjhx3BBNrN/JBHa4kdr41HJ6j4C1rhCopMySY+MMlmva7kJAFnPxyTxXCc6IUchcP+e22iHMi6rZUB6iSZfy7s+7HplYdIiD31aJYWUM3aOSH</vt:lpwstr>
  </property>
  <property fmtid="{D5CDD505-2E9C-101B-9397-08002B2CF9AE}" pid="24" name="x1ye=28">
    <vt:lpwstr>PbvzcaVp/CoxlHFdl34wqE0nc9/VnkwuFBsGgfdlLLlcTdhyq9BULoMt04XsvLd5UviaD9lniD3Qo/no3JL8aGOVPgLu9XxYJd5D9/DRFpr7i1Uyn8cTvKWqPOC4ej/Txj3vO7jmzeYprUxUvlV1NWQXePyk463ttUn68klhXS32FdosspnoNqf7wXgXi+BKv+R+faMK9k/LLaV6CfWzP1jnB98YPqRShf10ciDjCiXu5yZS75aktoS/wIWIH8m</vt:lpwstr>
  </property>
  <property fmtid="{D5CDD505-2E9C-101B-9397-08002B2CF9AE}" pid="25" name="x1ye=29">
    <vt:lpwstr>ngfU2YiVfi4wUQbLwPy1aswkmcOgJ6u9ikHcFcTdEgjJxKMac+ZvtkDhfcTHmcPq2DRHlKQVt23tPM4j3eaD6TMBeTSH5tQArk0elzk+ijxfYZjpn1KXSEPgzLA+NzsvOEPWEMnM0XL/PEMRKjZBBS3IFU0n0Mo/hV3j72p4yUc1Th16x2C4uepfwyLzxq33EEFl0v3MSALI1axF70UKE1Jlycs5teLzHh5WbX6GyGmrC0ZpL5/btuBapRd+eCb</vt:lpwstr>
  </property>
  <property fmtid="{D5CDD505-2E9C-101B-9397-08002B2CF9AE}" pid="26" name="x1ye=3">
    <vt:lpwstr>jziY3gjrKUd57D+bQa7cbNJshUXPoe0ubqHyQzbd/1wBnXVawO12klBJQ4VBkwVhEqMngg4mJaN1MLi29YEiYhvYiXSHU63JoNExksi16pQdkprUEAx8cZ1M1Y1rGSym3Y83vIKPYNP7KAbcZduTZsS9n4XGaTQnvtgy7GJrikYIWkuvUS6oQhoDnerjpfMYx9dr6WofX7mkt623GIhWhVE0Kto0gcEaBKkaaY7AtI1LmdKz4VLQ73PVFLvJMPT</vt:lpwstr>
  </property>
  <property fmtid="{D5CDD505-2E9C-101B-9397-08002B2CF9AE}" pid="27" name="x1ye=30">
    <vt:lpwstr>QBssjSpGJ1Rz8Yj+MW3ayXtAZjyvxCTGAyYf84ja+77YahqOyxSqzLQNrHcpHqWKT8vtXU9KRD9qIa+jUwWxdelZsE8yFPtxv6FwB86YWHL/hUnsQJlh1BNgxpUddVHrIelcBwS2THX0BDbvbAlF3rof/PEwzTWokK3sg7L1auIVNP6Mq1YO6PLDp88wP7cydhaBq3yfNIgXtE/QeIWvW0eJcQvjW5dKfVibohXWcQsYfyD14REDjfPQDstlXzK</vt:lpwstr>
  </property>
  <property fmtid="{D5CDD505-2E9C-101B-9397-08002B2CF9AE}" pid="28" name="x1ye=31">
    <vt:lpwstr>EbG7UbslRSldBEb9CtHYvqdrDE81U9rz3Lll0EUjYO3m0Nz4XzdlZlVtRn2fNsGUwFbeT+zUMafxuwFadtx3stUM3sGD8npGGhfV14+/p3e8IR0I3Dq+qnQeCWYNn+4O7CJYtpAVIomrUO2jicEfjeLj+HDTZVWJDoHy1NjvNHLFOyWIM6+BKXXkJd2soUiwmEZ58wdmnGOdq183x9roKFdq5ejtV2Lz08mr4JxtdtcwesJJ5vBnPQuxD/Bv+SS</vt:lpwstr>
  </property>
  <property fmtid="{D5CDD505-2E9C-101B-9397-08002B2CF9AE}" pid="29" name="x1ye=32">
    <vt:lpwstr>6NK4A3aMp9Ry5OKJ97eIb83QQp/sYI+5XVCIv9JeFAT+fYmmWli5FRweXbZLwCz+e54mMl1nFp9rIP9/GcuVAmmVZHUUxtrxQ+sPmtP81CzUnrHP3aw2b5uwXc67C7dVTQIBkB/SdV00G/aXdIm7ZAld7OlHyfUW6uq4FKYTIj6cpIDdWQ7KcODv/nAlpUTe1vDDg7KoA4d+9JQmUcOtnVJTK3CL5uB3mraYH0rfliMadmbvDqV+To+3R3gjkyr</vt:lpwstr>
  </property>
  <property fmtid="{D5CDD505-2E9C-101B-9397-08002B2CF9AE}" pid="30" name="x1ye=33">
    <vt:lpwstr>QINvDHVWBMDY76ZT+7CBrsxWAZecjogz7RnFXE2D6jbXF12z4Z6OmsjL66/OXs/zC8fUywpJ+94Tmfd6Kn7P8qQIjLKLaEwSG3uWuYb4adnjrA/Yui0f/ajsueHzaEYA6NEZlPx9ZcTsjzkReoFfOKN9mqsSXEjdQoCqDaSXgpJC79qdfzsPwDYIKnsLUbjJVst4AHB5X0UVAVStXUYQXzaPP97qsBgF46MDVbok/vc0IQZKFYnmVjzApw2Xl0S</vt:lpwstr>
  </property>
  <property fmtid="{D5CDD505-2E9C-101B-9397-08002B2CF9AE}" pid="31" name="x1ye=34">
    <vt:lpwstr>jt/IwicibpgiIzbFX5MKugq3NGpZjgn+sLF+4bWpdjfJLlTSKRFNAH7L27OiCpIkX0ZDbY+1xiNQLbLbLShjjll4Y5LJWTY5z58qDqLa7DyCHrYtlAj8H4+j2+XnL9NGMRJpdyl6NRG6P2njuvGbttMmIKtU1sAUiJD/Ep5U4ov70pfiRaSz67p3hWLWWkYNWY7mmomlYTBuP5u1LY1FMZSnm+caPG6Uq1sb2p4bilKZBGrrpNBuBjxZ1Nt++3l</vt:lpwstr>
  </property>
  <property fmtid="{D5CDD505-2E9C-101B-9397-08002B2CF9AE}" pid="32" name="x1ye=35">
    <vt:lpwstr>7DBx9fGSN6Zkw30YUVQX9kxA6blDmyJuiiPA8WDhVNgZ49+UcgR9mFlc2JCifKtQwUVdLDv2hbBZ7fPoc93ObgriYb54LcvUXpvjSDIrsrGzOqI4farzWy6Uu1ejiG8aymyfe/bIoNi2Ug9CtxIID7kwdQ6jXub4PR+3jESCPOdAYqZLv52Kb9gnNtMA6vC6a1mXaCh4LTBmvnx9h6GVFwIB0VRdYPHyhOSnuXhzqcP1JpKQqZH1bzNjXTLfh60</vt:lpwstr>
  </property>
  <property fmtid="{D5CDD505-2E9C-101B-9397-08002B2CF9AE}" pid="33" name="x1ye=36">
    <vt:lpwstr>oD54PkDgRI9bKcDTMkzXsJAqei7WQ7jq7ilIrgSPukGfCbB4hQw9IBDwq0s9WBi0GeBc89N+BVDRWJoVdet/KhBK2/NXqCUfGDJBYs5VXpOOsO381RexYwAMWad/HIt5yWkzQ4aE393QhFXhWqPB7fm9IV2ri6ro4/R15ily7oUononlqiSkDWOd60Zug8XAEUwxjWh9mK2nqnfU0nLIReQe0bPC1Iw0mrnG7GrlpFlDtNviAEE/28tlbQ1ELxJ</vt:lpwstr>
  </property>
  <property fmtid="{D5CDD505-2E9C-101B-9397-08002B2CF9AE}" pid="34" name="x1ye=37">
    <vt:lpwstr>IZjk7rS2r7d+9N1C7XE1Rkb5Sm4ljnEpwkkeLWhbiGKWaHuwAtmE7ZPrFDfJ793I/iDApBYGEmc4bYjtRj8zoPRQc2ZegyxK77yQf1s75CXPyp3bgJH8ekEmnHXd+aenqOVNLQ0oicKZNgY5YxfioYqIww8WiDITy8S6Od3d5Evlb5ZduPqefVaT3DIzhBen3R7d5HHRR5tVULaQziwWV+pP3os6j7ks8oEGulzUILB8+kQu4N6FFAwPgZBSlUr</vt:lpwstr>
  </property>
  <property fmtid="{D5CDD505-2E9C-101B-9397-08002B2CF9AE}" pid="35" name="x1ye=38">
    <vt:lpwstr>Sww4ePcPu6+s5saSJL6Y1FDC58E1QRec6HDMjFJ9+OieQulW0r2rumqIXsIFmdiY8a6KAVoP0sGeoaHqMkUfXONFmaOgs9wXn0EZdbfjYY/vaBwgYmKirlMgMBMs0EdckKXKBnZj82+zDpqZi8s4725Dc6rcxedF/YBe/OmJMipif2NS1REWleMf2ezYctLId6WDReIf3skJHn86cmY+PzNRT61VcMRVkvntzoi33YHFGO3RR+2flbd8rGi1eCs</vt:lpwstr>
  </property>
  <property fmtid="{D5CDD505-2E9C-101B-9397-08002B2CF9AE}" pid="36" name="x1ye=39">
    <vt:lpwstr>OpzGuU3FQ+QLlfj4XJurfnlScxOqdQJH+ejaAyNgjgNNPYVByxiDs/QVUotciu7SQPzlA14idDpRb+skOj+TuqhWqfZt7OtinBXUPPdIDjywyykGFEqWhuIQqLvS1DbZ+5/m7vy5LRMRueZUI8PaASCrEpLAuEXENmCIngNq9BGiBc3n8fGOCv6XEgRXXjjM0BYEfPw9AyfmUCZtyQYfHircU/pA+C11C14xIcenjLw3IhpEsqsTCHE7Mnu3rsJ</vt:lpwstr>
  </property>
  <property fmtid="{D5CDD505-2E9C-101B-9397-08002B2CF9AE}" pid="37" name="x1ye=4">
    <vt:lpwstr>/P0LB8nnHekSVDNpjHuQZ+AKScu56D229lgdFMudXJ3M6RaqoWlxFtBjwmRg1MPFbZ6ml6aGH6sJkNw11MYHrj7TK2hwqdyqu7Au+JiewZA8WeafpQ4AMNy0/HzkdrJRCzysQ57ZxlVP8wm5zN33h0JWGv/A+ynrccSKJMHHvaAjyQKngwtzZiFWpaE4ZZnl1lB8ryXqtXLQJdAfmzJ/7Nl+rdb94H47K9Ky9+KSH9/cFEOrK/WJ76Qwod4HSKC</vt:lpwstr>
  </property>
  <property fmtid="{D5CDD505-2E9C-101B-9397-08002B2CF9AE}" pid="38" name="x1ye=40">
    <vt:lpwstr>pCOLRED0h4R+lnKopr9bB3dH9rHuTTPGvziQ2Ix8BdjF2JayY12OeflHe8x2SK/zNPMar6enqnGGUb115mKgWSW+4g80N92DxlZq2UVqAJ6aYxC/Dt4v1ligMkE008JeAtoTMENhnar7/EBdP1zpuFIyA1VOrGgPbXvD5Jl52D5VqHvXunY38Rlqjet2WfKUqMKxkeNmgBdh/ETbRix/Vhg84xXZ7ytY+5cRSHv1c2TqXTBkTiBlsP6+uKxe1jL</vt:lpwstr>
  </property>
  <property fmtid="{D5CDD505-2E9C-101B-9397-08002B2CF9AE}" pid="39" name="x1ye=41">
    <vt:lpwstr>76J/ifjUgwCSQs6CKxTL6W9l0R8NsxvQuhG+Z8pUM4KI/OST5vQKE4in+RtoQPmIxGMTzY+lPNivXjTPSxqs0mukH/kXP+KwPnDIfV0bq5NhOpJKTZGeT62i1JC7UlWA0pV4+argNQ76C2NwU0yzCMPcC+vIdooggyYnF59BtL739nFDXdCHlFhv0PQT7lG93C2KOKDD4uooMsay6cZYwRDikewgoCGWooxx0Tn3YhXPexz8g9Ht9DKeSe2lc3a</vt:lpwstr>
  </property>
  <property fmtid="{D5CDD505-2E9C-101B-9397-08002B2CF9AE}" pid="40" name="x1ye=42">
    <vt:lpwstr>bMSTmbWoQVPGFo8Kv2BQu/79rFHt2JNDezJzfENKgg8Py9aXzE10Lc8F/Dz0n5tsN3lpC+JnvjVphbtjKkgNOq0TSU3ulNRIbv98j3n0E5Er82PXSsSVNhO6J3omDIDwZ6jfZDnfJnijnLv6zoDo0DelKFhJfNBNzznJpe878sOMKPRu45R8uoaUZiWSIN9jX9jFZlZTRKHDuf8GlvaGSwUmR7VEe5p+vEPOcLGntppjFZ/CQMGOm0/onY6Av1m</vt:lpwstr>
  </property>
  <property fmtid="{D5CDD505-2E9C-101B-9397-08002B2CF9AE}" pid="41" name="x1ye=43">
    <vt:lpwstr>mY9Gl4lZI2p4sLQv0PG+k8KvxvJ6DKCZ3ltVcK4gyOybkX10jYWMAMqA/OMWQL7s69vF0virfQU+qVMGQnq6Dt9JWzYA/VRNcP91SazLmXDyd8YROBxVQqzjzhY1kv7HlWjZ1QdHOA6XnVLWkSFcqhVNhlA7dMPsdI1Uw6X5+0l4V5UBSWoqWa6R/zm6uuubCwndpx++/prcjUI8k37pZ7ogBCkPstmbRyLmiRq2X9KnY2Yx1p5mJsVr8/9FqfK</vt:lpwstr>
  </property>
  <property fmtid="{D5CDD505-2E9C-101B-9397-08002B2CF9AE}" pid="42" name="x1ye=44">
    <vt:lpwstr>27g4006jARVAzOrMdbHkC1YbF4OUg3kz7bXfRkQQm6uyTGButDu08/7yIWcj43fC7+VkJCf99A+U9EqnkqXIJ3C6qjM0yC4vEt8WgWwjYeOOB/PV4qcUOkFAqLwhVmJi9PqWTCh54oIPFjHuUB65DVXdb8xIak2pDToi9F0tBmovYtcpwvDH39uc5jaYyHEFW/PVUwIIvwtJMgxasnoLTAmxrtqiqJ9nmF7v3IMgOVyZ8I3iCAIWMFPy9MZEDhj</vt:lpwstr>
  </property>
  <property fmtid="{D5CDD505-2E9C-101B-9397-08002B2CF9AE}" pid="43" name="x1ye=45">
    <vt:lpwstr>x+dmhbZKVmPzQR8SSUUG9eZ643C7tH1SH0FfnDeMIM7P02sjO4UMDF+a8wg4cc+8NfXz+lobs63CVMBcZY4+EPVtHepkN6jAB32dhLosazZwtEaGWkzG7r3ew8E42KuQKu8LrvzvXuJzV35kq3e5V5ueZa68XqkOrausb2mSQjaQLv5TRji47lE3uGLj4lcGAvLAVidE+o9cG4E0ruS+eOEdP9YYsYIkJ5inZPOtLmE1AHZ1fau7kbpdEJkUB6d</vt:lpwstr>
  </property>
  <property fmtid="{D5CDD505-2E9C-101B-9397-08002B2CF9AE}" pid="44" name="x1ye=46">
    <vt:lpwstr>P6Jm3VRY1iItt+UgfmDbCxs3NSnaveFPURUKwpcp3gntyddO5003q0KUBWevB94pYCW0sKrhAuzaztri31qLXPOkqr9Zvmr6rzcgsUHtoOOzV8fzrY40WZLffVe+2PEovjvBoC0vDjNCciVHZqZGXpjMMD7cUTeGBOOtf9OSLiTLxQxqvlPZ7lKmfkVXADgCapBINd6F5s6qb4QT4smjbXBAtt7UTQRcDn4YUcjbaqWy6MHyL8Z3inb5iumoCRE</vt:lpwstr>
  </property>
  <property fmtid="{D5CDD505-2E9C-101B-9397-08002B2CF9AE}" pid="45" name="x1ye=47">
    <vt:lpwstr>Y+dPBh+LrcgRtFgP2w/lZxZIyWbQdwn1bUy7Uz14nPlDpH/ryGPZP4s9JvTZw8Ersvj41JY53ABQWH8RJqKt9UhyauS3bVisKEsphxsjmKGlwq5Ixjoi98FsyyokcZg7qQEWHxcmUnch/OBEGjlifau2/n8W9NcULFfFz5x1OxB3LHAYnoVkzJWzcBMhMPVKojZh7ggv1KdxMMrxPg12O9wbbrokQepf8CBJ9eNebre3nRWjuO9CZGk0qUbyZ3k</vt:lpwstr>
  </property>
  <property fmtid="{D5CDD505-2E9C-101B-9397-08002B2CF9AE}" pid="46" name="x1ye=48">
    <vt:lpwstr>kaFUkwHN9QCr2dG9DZ+4j9LE9yzK+foYMF+xL4zoawSeaOWpRWM+4cAzfEe0DBcmTsH3EK7ZT+ZV0Zd6DC/SwF/Pl2wH9Oc9FZmMc5pDhXrehcnLViPjyFcRwvGrbuYwv+zY88zO/jqEG6zmsG4WOaSmQhSKHNgdndKnNK4obXOFlWnqp4tStw38oGTgE5C6i9EQvpj++IWJeKKo9vwAnsPPFnqZ4/+vMMGTyozG/vgkKLai9PPgcFrHaMHskqN</vt:lpwstr>
  </property>
  <property fmtid="{D5CDD505-2E9C-101B-9397-08002B2CF9AE}" pid="47" name="x1ye=49">
    <vt:lpwstr>A5cbbnLy+WAFuBjLnezEhmYxxgO2OaN+kT1V3SwpYSm04xVBS7F7rTDwHg27o9910d0xzTguAQgs2+7FQqrrqZ9E9kzb2PsSd/lBo4VLI2wATZxQEhsIR9OdjpapiieRDILipOElhcGogpq7BLujCrgukSGUlEewpPCd+eCJWslez4unzPpH3ThCLiV9U/EpNcxNs3nJt4lls9PHYVvlZpdTh7dVU3matPto13HD7jQsiVo6EjdauUzlDo1YW22</vt:lpwstr>
  </property>
  <property fmtid="{D5CDD505-2E9C-101B-9397-08002B2CF9AE}" pid="48" name="x1ye=5">
    <vt:lpwstr>HTZMYjS1wklO5Vna41mpE0LjLb0aC5seMJkU8+gTsd2IhU3RIPqLyR7m2yTssGZD5Oppf1VTYJreUEYTY10sYlUeM6k3SN5mZhZQGOCY9rT5RzRkohboqiwc540DgK0mepK5/f6q/7W/x6fNtx4QXRNaLgOPjmtLsjjCtleS0VeQ107CYvcBiJpBLWl/y0LqOU2lA0Y/NfX2fOSMkefGGcdrraCM6O+e6Jc2AZZNxWdes88jn8U9zVLdbwP0Mlp</vt:lpwstr>
  </property>
  <property fmtid="{D5CDD505-2E9C-101B-9397-08002B2CF9AE}" pid="49" name="x1ye=50">
    <vt:lpwstr>JcBHmuaXic3PjGPPfQDcn7xjajsIX1ZST8Jh5SdXuAmC98N68Yf03vZ6LDhlYL1uc9AlSM6lszB0YTlriLUFXfzmvhWMtnv/xoLrFbbYhafP524ddt8MT6ATmQjX4NHTqpA2ykUtp6Fo3Iylb467toKhX2kPtWUiivTh0NA1wl3GipIgF5HGq/PVqAdLXb0UTBJt6TeT6wMANSmeamKwDNVxJFeARwriJG6pVW55JQa0rM4BMVkiWHpJbp9iQe8</vt:lpwstr>
  </property>
  <property fmtid="{D5CDD505-2E9C-101B-9397-08002B2CF9AE}" pid="50" name="x1ye=51">
    <vt:lpwstr>pb/bsnuZdRn4Wq7D8WpF3rklfES14j40BpcS6rGry95vCErKr8Ldox+umbUE2dTqp/m/T1Gd45+MfpqsYTSNEq43sBKOWtyI3iKv5F4XZ6dVnzAP5LXtRUKA2NoBMPowMvzMayGtz2r0GjsFBTVEC3Jd0vOaGCy1/SzqnHwV7narfy6hz6BT0bzwkhFLBZDjHQ7oFH09icMXh26xJNzWIIez7of99iJAdOpoHL7fsRdpdlaDnSahr/rmTARKPPf</vt:lpwstr>
  </property>
  <property fmtid="{D5CDD505-2E9C-101B-9397-08002B2CF9AE}" pid="51" name="x1ye=52">
    <vt:lpwstr>SxJJlDnHN+Tmpgdca85Z8HAv6xG8nFDqbEQrEstCNftEh17ZwRlvun1BDAYcxlew0KGvLVd59ChGZ9b6pZEgJEZ/49apPRufrzv7AFw1crk8rDiCk6gHj4UQfo67+yhq7x73FyszFkRD5iq312ctJfIWo0tsmSRSFvHlgpmEWWxNA5dGYjrpn+no/byI6CAVSfQVd432Nz8aZe67X95DB13mXFnpCRd1rJcvYnE60Iw/Qys2+mnPR9Ba/RT+9QO</vt:lpwstr>
  </property>
  <property fmtid="{D5CDD505-2E9C-101B-9397-08002B2CF9AE}" pid="52" name="x1ye=53">
    <vt:lpwstr>3+p1QzTGr+uYzVjQX49hZGz1U9Ih7Sgs04zROcWYMPnSoM5gLzuMnSOwyFisGgg/W/RSmfVAvUn6PbY6hqq6zrvikEdhlAoTmolo2IQ4kWkM1/FUAc//FooUUb9+1priGqlARADTssMBpm2uYb1mhZtfaB+abjOacCehKL3aCIgD4xIE6LRYrsj/zRusEWVPfarZa0T47XHwTFnHARO3Xl056e0RcMEOvi1uOYQfoJuqC0RcIRXifdVPZt0pHXt</vt:lpwstr>
  </property>
  <property fmtid="{D5CDD505-2E9C-101B-9397-08002B2CF9AE}" pid="53" name="x1ye=54">
    <vt:lpwstr>S8SeZAiIpGvvHbu0qR3lPZxkND/OrlL7xs0Qe2ZK+h5oyWeEnjSJXpWK7JLjfCf4QSQBifaicN/bBXm7MaEu/Kadmzpj7v+kACl2R+F4N+8LF2f+d6iQ5/iTE4E3ck0cNkRbLcLb3X0T3vyqhKMI5eDz5p39isZakeaCScbvUj3nyF95a1urNJYbwq9j/uxqT0zoVTnXtjT9pJajpsFQyD2xa2QcfV20HFE+mfvn5Z7tXgp+C5jE6Myf1tgWEEZ</vt:lpwstr>
  </property>
  <property fmtid="{D5CDD505-2E9C-101B-9397-08002B2CF9AE}" pid="54" name="x1ye=55">
    <vt:lpwstr>XpPVbP6iqD51sNJpMFCQjgbUJOiIlt9+89z8E7eflv1Zd79nlWHcwwl+MiH8+mwjddlfunyUcKUSG/k3tCVg2AezHcym7sudyse2ciUF1kKXo7CD74xCI6BfFK6L1c4YHb2FvdV1vYuEuX5MvEprqAfKxBonYufICLtr/ImCQ5XUoXHU5LNwN4XyVs5iI7F+Y1kbHoeHEpT1ZOicUHRpi07czPmvBgbqH/E59avjjkL2ddc72su2IFMpT2gopXO</vt:lpwstr>
  </property>
  <property fmtid="{D5CDD505-2E9C-101B-9397-08002B2CF9AE}" pid="55" name="x1ye=56">
    <vt:lpwstr>nV8xC9W6SDOk57Skx9ha2EA1OmF1Lf3A93r7zPUBh6mNTCdTvR8MdtTc1eie7WU6NO7pe/CAayQ2jqD9YEnMjwYPq/Vviv5HSQAMcyS/r0ZkauQMjK5HbMs3OUywkcWn6HTYWwNM3Y/xDmocxC4tSxB2F/GrCa7htRvP1Vac1j1DMvWExkQGZ9wSm+TVQPQ3EHNNsamYokOFtatk2gSSkB8gTnzp7OAiEEVsx3vZcVW9q73BJldSilRJ0QYqq1n</vt:lpwstr>
  </property>
  <property fmtid="{D5CDD505-2E9C-101B-9397-08002B2CF9AE}" pid="56" name="x1ye=57">
    <vt:lpwstr>OL2DVCN4D1kBE7uQzyoi4NPrWD9fHwMZ4oJSuGN7v4q3Ic5pDA+Sae2pN4bVp9SGhxk4AovbKIRyDWSVYJCIVOnDGeTFtvCyCzZ9ibSYsQd0KQxkXgYBfseFDj6XiGE/5yUNsRkxR/Ie71jufSLtR5SUXYY2kgfcYBV9lnnF6GL83KZ+gXgcW3sy0v+gHJX++ysMgabMoIble4zyd8A0+ENd4jqQQfKSa63zYQ8L78cx5OUd49/YGJNz2Az0M5h</vt:lpwstr>
  </property>
  <property fmtid="{D5CDD505-2E9C-101B-9397-08002B2CF9AE}" pid="57" name="x1ye=58">
    <vt:lpwstr>PDIELUeOkHOnvjJx+hASQOWdRpcNDn/BGjysRiFtRl0moTudtq/Zx3whrwQYe4x6y+9ejJYmPrlTl8MPrmTUhfIDzT9tYdf/MWx1TTzm+p5D+SinBHsFXWECH+84WQB0MflbSVNUIZtAu1pRC64Fdqq5iPLsOsDr7+glY8xGOgg4qdawTZW4BQs+muMLow7vtJoNAeL92/qCTeG/tKAbpu97AKvrzkLNmh8+G70plmahqYUjikaAQgusOd0hyi1</vt:lpwstr>
  </property>
  <property fmtid="{D5CDD505-2E9C-101B-9397-08002B2CF9AE}" pid="58" name="x1ye=59">
    <vt:lpwstr>fVVHfXoxymT7PIOBDoefoVK8qFasm4pSAPTbBZLNmcQxlW5CnxBWjgQZugf1OBaISdRFzcJg+V666LnnXw0RCkaWUn2qzQMEX3uKutVLoTCG644gLzrX2uVklyWXYQTes9FdJQ/a8aNjna57wk9kXzov1l2Wo07d/c1pKC4c1+RD8G55X2UTitU0hl/v6GtDNJNfzk2h0+dxmbkpu0VGulgvSiB+UEicrYhHPaRc66JXUD675Fj/vGL8iJ+Pi5d</vt:lpwstr>
  </property>
  <property fmtid="{D5CDD505-2E9C-101B-9397-08002B2CF9AE}" pid="59" name="x1ye=6">
    <vt:lpwstr>qJPe04aITC1Mb1jZgvvXd5i9gljy7XtAzwRHgn2i46R2DRTVYncuRg02QBclQT3LI6CyZjuyFIYCikfn125RdcGpDZyXMqi9++Po6zgcANrl0ngDZyPZz43qgT63gmVnm+alGhDgjyW83D1JWxpPaAJpo3vSgqN83gXnAwxie1jVoobyIP5v1Mr3YJFwQyEnXBF2bVgk+mdREIGxFnesH0YOF52sT14Z5tv2nFf73HSp6PGRov5yg6tcTORxLBO</vt:lpwstr>
  </property>
  <property fmtid="{D5CDD505-2E9C-101B-9397-08002B2CF9AE}" pid="60" name="x1ye=60">
    <vt:lpwstr>nATzKrmgFPBKaNAo9L3/ub/+E1ESn1a5a7UqWgpd8lED5j5fkIMJNeANMZld2eYfJExqQHYiu7GNsOfex/4QONf/uNH+Rp+7LlK+/NIXsJX4bT0iaEd5l93YDH8QtR2AxRqmKUsl6335Se2ycmYdOMP0Q63w7MvGXwF7DS/VjHiUaOn8cFMiTpBC6gejkP30ZHFBk/wI4uxcGFRzmr+giA31DgIOCLb+bEG9F3QzFJ6exO/wFpKyCRZa0yTNrUa</vt:lpwstr>
  </property>
  <property fmtid="{D5CDD505-2E9C-101B-9397-08002B2CF9AE}" pid="61" name="x1ye=61">
    <vt:lpwstr>LcAWVEwsGFOzdaQ6khhMSmXIxNcFdQBkWXvkL4ZMfnq5eI2/eAVuLNKPKnbD8HMS42yXoJiYXMnErB0vkWZWu+2WDT4yR6VXjMcbGAHBzQIrrYkafQcp6KtD+nD/o6QtpKNxgPv1DO8lsFvOEZ2Wfrl2zM0/cDUTQFI61t034yuxHEbC7NPzEYS+Wlnc4ODgNZYwJpNtExHLaHee86HcOEGDWvek8d/JQKH9BNyIvW1761HY/KNK3jP7JwuU+jU</vt:lpwstr>
  </property>
  <property fmtid="{D5CDD505-2E9C-101B-9397-08002B2CF9AE}" pid="62" name="x1ye=62">
    <vt:lpwstr>wKomGj3xCRn1d+9CI5wCkiFmHnU5+QySYoCt1jmwaZTDDYBnKMienjaqYlOugxqkEF2zozu6I8kdWzieOESGc917rOJjRoho3F6NR6GWP2HAZAmxsaXLOH4XbR0TcZC9EJFMDHThYj9uXwrWbusAtpp5WXtwu8iLfNc4CCvDd7EV0M2SXdJURkC9zN22jXb9hhozozuwPIEHdlpthBNfBHqjHVO9krmE8LRUGAE4PJvUorYq5OPC6+la9W8yNNO</vt:lpwstr>
  </property>
  <property fmtid="{D5CDD505-2E9C-101B-9397-08002B2CF9AE}" pid="63" name="x1ye=63">
    <vt:lpwstr>SjxwDvl0jL/qK7WmDVp/OqfvB4MWrno13Bg+rYSp2cvyjgzC0HSNfPtkeO2JiY4LWrpL9zD8DLaObYAvLqjKP+QgeHj9ioX5nGeTkOtleMI24IqVPEaIeLB+43DseP1ivebqGQOSTsSnRbSsPIrZbDbvCominONRsPemegvTU/DFn/IF4jetrn4Pv/K6Oe/LSqr40IqrAbqePWAKiHwz/groZ8PFmz2w6vAVb036QGCvZevrwFsgWR7lm5RjfFP</vt:lpwstr>
  </property>
  <property fmtid="{D5CDD505-2E9C-101B-9397-08002B2CF9AE}" pid="64" name="x1ye=64">
    <vt:lpwstr>Q+WFgQCqTheBPrAy+kr2UCRM+ZPwRb0OGXmqCjdwjBh/Dn5/YWNoREKSbJWhnu1gbUQPXz2/oS4S6yFoIoiiWXeJbXp1pshr26g7Aw97ZBJIYwtXHApm0mH6nGOXvBvQmFk8e4mzyQwQL+7kd6SMaLkNYo2nN/wm90RaVMt2Ty3y7URr9Fm0hcMFKRhtphIU96t4K7Jq3fOYP+sXlyEOiq8wQrwmWtGHiH8qwxfW01Q3PbhkAkyA8/8vmKKXm8b</vt:lpwstr>
  </property>
  <property fmtid="{D5CDD505-2E9C-101B-9397-08002B2CF9AE}" pid="65" name="x1ye=65">
    <vt:lpwstr>67o7Ir9RlvnYdfR+AjjMlUVTBhFG+G47oxsJvhoUylA9stKpf7M3zQuDvZ8efzMKDzMRWC/M4Tiefs+2/9xlT4lpxOF+Rm6i/2xubtk78rIwOi+pa0nGxc6rmMJHmveFRVdESynTLz4VdUl+yRuyi5jqSu4DWZNjaxUL+SH35mxp0AA8WYccacgtMDHPjlb8HmGKZk+PrqAChShawgPEWsHF9I4YfaRQGwU0sPf+azuDwhDZ/CF8E/3/dlznYgM</vt:lpwstr>
  </property>
  <property fmtid="{D5CDD505-2E9C-101B-9397-08002B2CF9AE}" pid="66" name="x1ye=66">
    <vt:lpwstr>Hv25xFL7ClGiAOJniUU5EHLJPJcFkyG7THlzrK7PzhXheXykXgP0uCaAMrHw8VVsOgVODeGe97oHwWtG/aXPCXsc8EyfW868EPzVQnESZD8rmMmoqK62Ph71l+ElTTHrBOS6AG2zOuQsv9+uhEXvtqIOwdHgHfY4P3O74hILHe8t5SrzDro9vf5q+Ds0iWVYmi6IBooIU0XqNwd+9B4e42+s/9QyDz5N5rRRDnqvfLNq+XBBsUB5RqcsVSGd/+g</vt:lpwstr>
  </property>
  <property fmtid="{D5CDD505-2E9C-101B-9397-08002B2CF9AE}" pid="67" name="x1ye=67">
    <vt:lpwstr>7ViHJifNWiLER1afsFa6Qdm+Mo19JsyKsE5ITYPobO/CDgoplRsgOJk/e7KL+LVAcJfzJfaKJNEOHkE5eNI+25s9crBr21xhEwOAe8j8PyooCLqM2w0CC6Zg+WzbxXmiykQBrUhdJZfT5/HOVKoLr7ypbJ9WcjxFsV2Db8mlLov7ZmqiB5zY1xxq35zgc8dTzqUFMffUgUMMqJVkA1dvTlhuHvnDgqC/fpoNUwDtbtYG8RyJvJDKh1w2oUYciz6</vt:lpwstr>
  </property>
  <property fmtid="{D5CDD505-2E9C-101B-9397-08002B2CF9AE}" pid="68" name="x1ye=68">
    <vt:lpwstr>Oc1mnKWZpDiRJ4eDMprAadtuZnWQ+zLgXnfFcoK/Cl/ihvM93BeNjhfreZnFIFV1fvaxCOPLiVojVJA+qz/x16Tm7RrbkFzkBE1i2qYuu5q70bWHAGIdAaVJwgw3Rytf8nNdk8/0sUdx6Bl++xaah+G9D9/Qagaltjcphg40evT5DhU63jUBsk/QOpq29vsIJPncKjoC1xBVSa0Mxu2R6Tiyfe1vEZuf5LrB/QTS5MZGQcf2yBLLQ6Qu5szho6H</vt:lpwstr>
  </property>
  <property fmtid="{D5CDD505-2E9C-101B-9397-08002B2CF9AE}" pid="69" name="x1ye=69">
    <vt:lpwstr>o1fOZpjLgEmg9ewkBxT/zUkL52gtW9X37TWkMpiL0SwXx4icCu0PQ3zuini7SOWxU+3Aw1QiHlBiNfF5N+wNnEp59McUEveFWw5xqUXY+qJ8s/q7h5+NFhnhPvPG/hc/LfKoPfpYVicxGSGt4vDgoUF0OGcEzFcsy31zjaZi4OItf3FkJlROHgymbb1d73I+kjzBes+aCva5X5IOCRXFBPjxSVt/AdbNxCdVLrO2wdT4hMgB0+RVqQu17I3T0Yv</vt:lpwstr>
  </property>
  <property fmtid="{D5CDD505-2E9C-101B-9397-08002B2CF9AE}" pid="70" name="x1ye=7">
    <vt:lpwstr>FvRd8GT5tNMuBGrIC4XJgEfGj3QAFotho+omlD2nsARvjDwebeVetTX0BAqISOu7RiaULR9gQr/xtcpzHHlV/KildYom8y3JgFnRtZJmeNjxAzcfOsGbZ3EhL/ZyS5ddS3D5Cci73d0OgZrYb3RauD+F7fRdq6EG6oUXZ2o4Xkgiryu4aRt8CQsTbS42iPunJURMxlQ3b7CEmY4vMde974R56alg9qpbTRttUJYjlDEqMlvHy6WEFzjgU6ugzKW</vt:lpwstr>
  </property>
  <property fmtid="{D5CDD505-2E9C-101B-9397-08002B2CF9AE}" pid="71" name="x1ye=70">
    <vt:lpwstr>5YGbNjQG7ElNWwc4OlyRMqCVCmLijdLTo+wpT2zcOOb1d6eBJTfbszz7OnVlWmtoPORhdQsBkZOOh8v1/qAM97VRRV4tSvhn/q9eOdnWhxkb2xb5GwOTeKW9Hh3HN/EEqrSy/1TQmF+rDxKBV/63pb1FrGtfKnl3WZKenlxH6rbq+jejXUMdhkNl9Ct/B9+PFNROa7LYL3Y5RVrtNcBkO8BO2cU0+GVZZqsUuCFPIIiz+DkbJja007skOEgVFeA</vt:lpwstr>
  </property>
  <property fmtid="{D5CDD505-2E9C-101B-9397-08002B2CF9AE}" pid="72" name="x1ye=71">
    <vt:lpwstr>zMSS1xTX+cTV/TybyMa4YKbVFQvFs95sWBPCZjT9VKVdm4gu4zVudJKwLHOhyPA3iZ7kmRgkzwvyNXbdhZEaNYSYV8vHNW7/kOS6JcpQu0Co742+lF58HTSDmdSxOkcwOalC5QnSPFspYV6+8a5x84DGDNwKZYQqXcAPJTr73bbZ0U/+pGa8PxFz5G3YJqdLClSBCrJI4wrPcp/k9I0OLvKXqHJXlmC6VrzJ+yym320I8WEJbl2sUHZjnsNECo3</vt:lpwstr>
  </property>
  <property fmtid="{D5CDD505-2E9C-101B-9397-08002B2CF9AE}" pid="73" name="x1ye=72">
    <vt:lpwstr>S1metnpUCymqLE7KJ5WSu47Ot8uwUw5lSeouDRuPN7dWGYjMNyuncrxK6NwTtjhzcuZhWuSh/ZAfi6BBb08ak7xDRO4hYV9PJmDp+bFRNZqauYOoPzdS1puh2habWTRMZj9ON9jgJ848ot+nVLbhCOoy6HpB5bsRCe+B7QP6axHUZ0ukKnc2dQEw7VYGosn9Y4RAqslmW4FWXdwVW03sqzsZME2OPagldMIMuF8QfPwKvbiKjjARhVMWoTyBXht</vt:lpwstr>
  </property>
  <property fmtid="{D5CDD505-2E9C-101B-9397-08002B2CF9AE}" pid="74" name="x1ye=73">
    <vt:lpwstr>zs/aB8VkkWV5VKR97WO28ZKk9jS0iTf3NG5ZkTgh/ZOtp95WUbIXGZNfzPjl4S8CXCmP1gm8hUyYH8ihGLKwrDJKgC61ZtEi/K0eRdQD1buKhzKvD36BELxrIfW7282kOXwBH43uQE7ugv1nPb7VOXIJZguEiSOzV2thhml4EAflaSrgIgKrhQbD/dRTM1htU8VWbPdavJIwP0YULu7nlTw7VQ3wJZzwqZvWi8tPPTiyp5jNFY+FgRAlFMrbhe1</vt:lpwstr>
  </property>
  <property fmtid="{D5CDD505-2E9C-101B-9397-08002B2CF9AE}" pid="75" name="x1ye=74">
    <vt:lpwstr>UXW4E6YI/rde1QwVkLYcyzRSzt1fGWNvdb7IDWSo94LsrT0Xw9n0yUpqrv74c2CgaimCmEloIX1DIDegD4/ZTYjZ+8gRhHFhGK4D1D45skInWZEDQdlselPAuI/nLG4er2l1l7J9V3tLB9FTKG9ZHhS46dYvG6yLjpOTLNwLK+qvuKuAJDsvD7hG5BiDRrCihlqpbdXLvY72CvSkhKikiPrabF0KJ8mpqw2oY/KjtEuQ9c7plNCLOdJqrP9WNLf</vt:lpwstr>
  </property>
  <property fmtid="{D5CDD505-2E9C-101B-9397-08002B2CF9AE}" pid="76" name="x1ye=75">
    <vt:lpwstr>hxX9+z5MiEoHd4JW5KSI62tM+TdT7B6UpVgr0Uiw0dPm7vOhx/i03FG/SV8eLk2YEE0gQ9hewwOuv39PMada2QgeefH941ilc4xoLNZemfTecujRwV/KKyCpR+kBs9cmyZ+sLC3wXfCZ5n1tb+mWWvzHQa/R0dU6TNuOHK5yjKtPtGc7tpWQQoDzBScld0h0mFqrY74FA5VLZIGLxmOnpZWgXa6y1z+vNLvg+U68w3stErGPEk38akyV9O2Ujpd</vt:lpwstr>
  </property>
  <property fmtid="{D5CDD505-2E9C-101B-9397-08002B2CF9AE}" pid="77" name="x1ye=76">
    <vt:lpwstr>13Fa98s3FZ2oBaDcrP3KjqfuchmtA0/pJOf0wVXchFgWmmN05YZYsrGKJk9Sw+DTs/7KsP6wGQONP333ApIptbxdW8OwWtm6EVJB1lY8PSQrwjvsulLjsPaEc86XRmMRo+mNEnIAhe76Su1cge6+R/uATRQRdEDg6J/yTjwUDtNKfooryh5mwy5n+eHRrcHGTYlcEiCstS8v9FpYVxsqCm6nw1mfVApJZoRmFfS86GX5w+SGa6w05Orzu7hUh/r</vt:lpwstr>
  </property>
  <property fmtid="{D5CDD505-2E9C-101B-9397-08002B2CF9AE}" pid="78" name="x1ye=77">
    <vt:lpwstr>UTVOIVTtyNXpcVgw9Pv+9HilHAuW6lu2WcQuaDM9A+NQN3yfcgNHRicPdMIUTFKO4kBtjxwqg9fYVCCLwHSEhJw62gJzGC2+qGL7utfLWhz70qH8JAMFtRi6s7DfaMghw5S8IcJmcXj1PvXZyErGFF6VACH6j/Xm2G8w2XuKFMTamAUVosdl/WILtV0dKp1jQ7VGuuxGgnLoUvcfeBovAfUpdC3RlhgwDgsl4w0ZUnnDgxluc1G/2kVh4ME2b74</vt:lpwstr>
  </property>
  <property fmtid="{D5CDD505-2E9C-101B-9397-08002B2CF9AE}" pid="79" name="x1ye=78">
    <vt:lpwstr>gdqrOONeEbGRuljyQKE+P31qPeQGqvQ9QwLj6Ltdw/jHPcEykT1LnCS96SUaiXUzVRPKbiu3+/szWkHrqyZoBZmD3StOo49+zZw6LO8VwbcZKQmDPIg3PmrOcTbzjFPeMQM07neo8UErNoGTovvkNhtfpiFSBETeizJ9NQLZ/q6iiUAzR12lsmAueRHJ8eIjRsduYVfNi7FYpVTG4mBy+x5xc0c+MnYEtkVhPhwN8muiiceM8zrg8cGGHzMZj0u</vt:lpwstr>
  </property>
  <property fmtid="{D5CDD505-2E9C-101B-9397-08002B2CF9AE}" pid="80" name="x1ye=79">
    <vt:lpwstr>NMVgU59U7gvbCQmFFGd4NDxbYOkNqy8GP7Q6ehsqGSjPL18TGPrxOMqLlWwC4hLdabCJpfr2fUJOmw+HgJ6YdpUSwwxCNKkcUv6b9UiXM3p6vxRrH1tvqAUwOaea2jup52nMvjBxhD/VxPTyvDYMK4OX1/wT6AVJKPdApdVZ/LiUwEGWPuutE6BgKLyYOPC4jcGO7BVRC+m5W1sUbOeUc7OmEil+xm/t3SgoGrcrEkJ69+I9RUyAy4CnoTSmCJ1</vt:lpwstr>
  </property>
  <property fmtid="{D5CDD505-2E9C-101B-9397-08002B2CF9AE}" pid="81" name="x1ye=8">
    <vt:lpwstr>paBqj/JCzGCbvgiJuBzG+kvi42kLNZqIBf6S3+kDCRF9xrgjLilSYa7AR4+nXLx0lIRl75P5Wy4OMM64wgxde2psFA3UbFrJgMoGHkdWpygdDsAWevw1YpuvpmnGTKwWg/V+etQjgTQxZZ6Re0GeiBwx8pVPG5MM12b59PziEJAKI7PCYfmgGtYATrZbjGi3ikDo2ufXRsyIiEkhjpj1Vq+fNRhfrrzYnJyV106EM2IwVXfC1DWWAKq/Hl88pQZ</vt:lpwstr>
  </property>
  <property fmtid="{D5CDD505-2E9C-101B-9397-08002B2CF9AE}" pid="82" name="x1ye=80">
    <vt:lpwstr>YzqfQhdRG8nta8N9doIdIZmrPIXottSnwmlc9I4XcfmtZBR/4MH4KCG3OyCQPhcc3aasRF81FTZm1HBb86Zd+pkfB2Y/Te/V9E2UQTV9P0cbniiVkKknwRchKuMW/0bIQDsdU525Aiq+U2wBeemaAVzFrA4sjC3RtPHH6T5MnstJ8ivcQNFQ5EtXIctpS/x8QnSTxWdAf3pKfZzR9okS13aeZcaW0Ud2FAHZuYfO2TlS4L+BhHfmHRKznkH4GFE</vt:lpwstr>
  </property>
  <property fmtid="{D5CDD505-2E9C-101B-9397-08002B2CF9AE}" pid="83" name="x1ye=81">
    <vt:lpwstr>xUXCIpkSJFLXddEgnrsYHnozN318RGbjGNAdDnf+DY4PF2t/pTD91kHZq4wHTTPvsy1miIBI0ObwEwLSgdn8EwzLOxZPVtv0a0xp+8g7tihL37ou+puHpByF+oEraEaCD7TVGz8agJ2V14UIZJddBcgOMNLn4UEFUJLJovyMfeIIWqy7jymvVEsfKFCSDBQa1y/ABbT19KGIFshtpmNayi/Mrc4vZG6rGO3ECkeGnKseMKNMJJdxX9om2Iy8bTj</vt:lpwstr>
  </property>
  <property fmtid="{D5CDD505-2E9C-101B-9397-08002B2CF9AE}" pid="84" name="x1ye=82">
    <vt:lpwstr>djjGSoNr6ydS054A3BlGEWQjKeEk8/ibpx0/8kFqRrmFLls6ELGVV9PbB6j/IpKcj+Wx0HO8njA35DZvVo2lAPPIscWqpaBgDkWJqQGgBTBfaITwSrJexwyj6RV/xxK9eDxgTiEFXk4R24UCtv+CHLp8pPx1XeUUYm6DQ+RE/MPttYkKjpZYs6CjrMm9tNwtUUxbCBa35tVNJstN1ErWIqCv8+L1O4szSDEKjAjflZ0NpOfthnYiPLL+VXdJtN2</vt:lpwstr>
  </property>
  <property fmtid="{D5CDD505-2E9C-101B-9397-08002B2CF9AE}" pid="85" name="x1ye=83">
    <vt:lpwstr>RL2F3mCNybzBBHo52Mb4ldiW921cwD41mOvrBCBIHKsH3zSkd10WpQlQ4vemjs/H+sIOzrkdHoP5vd9KLuV+DYrdTrVQazBgYvBXBywXzsNKg+EH/LArfLrjE5O67kHhwb9tPzU/79R7+Z3OQ+Avx0GvLoqqqVunHCx7i8CV2lUA6bmE3Lvgy0VPR41xkolpDXWuUZEdgF/8zYVWH3YLIDq2cucmlw9DcSfPFwvoCquqZjva33pEYRmv9+jTdK1</vt:lpwstr>
  </property>
  <property fmtid="{D5CDD505-2E9C-101B-9397-08002B2CF9AE}" pid="86" name="x1ye=84">
    <vt:lpwstr>0o2Q4figeJUoKVR9PaT2DldSDLps3xaMS+iSvhWaD8o0EO+QA5EIKjdQHZ1Nay0GW8AMSw0yItWgi1UwECP56ZkBY0u6Ob6sVFFhXSVv1nTceRvh92mvZA4u3TN01D3//fsPU3nGKjhTAAA=</vt:lpwstr>
  </property>
  <property fmtid="{D5CDD505-2E9C-101B-9397-08002B2CF9AE}" pid="87" name="x1ye=9">
    <vt:lpwstr>GGkCmcJI00YHYDjsF4x70Ybhz9CQFkuw7vHhXTAf5IcIphsSsqfNzyIkOKTPB/cbf3omRcqfN3bfdpQhxIZWpYLUUSuC+lHzr1XE5HK9zgz/FS/8IkIWbdNAqLMt/JW4aQk4KiaWdC10vNcy2EH0eppgzHBUt24jCR4UwkilAxTJqrzNPEKHK+Zafg4+UAkyBPNbThupeldYrmfydFO/Riz0wflBF2Um1AglSfUML++GAAVjozjXKgZylThoDJy</vt:lpwstr>
  </property>
</Properties>
</file>